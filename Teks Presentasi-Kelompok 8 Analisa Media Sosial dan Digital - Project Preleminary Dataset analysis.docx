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B479" w14:textId="01E6C12A" w:rsidR="00CC7B06" w:rsidRPr="001359E2" w:rsidRDefault="00BF4EA9" w:rsidP="007811EE">
      <w:pPr>
        <w:pStyle w:val="Heading1"/>
        <w:numPr>
          <w:ilvl w:val="0"/>
          <w:numId w:val="2"/>
        </w:numPr>
        <w:rPr>
          <w:sz w:val="28"/>
          <w:szCs w:val="28"/>
        </w:rPr>
      </w:pPr>
      <w:r w:rsidRPr="001359E2">
        <w:rPr>
          <w:sz w:val="28"/>
          <w:szCs w:val="28"/>
        </w:rPr>
        <w:t>Source</w:t>
      </w:r>
      <w:r w:rsidR="007811EE" w:rsidRPr="001359E2">
        <w:rPr>
          <w:sz w:val="28"/>
          <w:szCs w:val="28"/>
        </w:rPr>
        <w:t xml:space="preserve"> Data</w:t>
      </w:r>
    </w:p>
    <w:p w14:paraId="524E5FEE" w14:textId="795D8613" w:rsidR="00E601AA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>Crawling</w:t>
      </w:r>
      <w:r w:rsidRPr="001359E2">
        <w:rPr>
          <w:sz w:val="28"/>
          <w:szCs w:val="28"/>
        </w:rPr>
        <w:t xml:space="preserve"> Data di platform X</w:t>
      </w:r>
    </w:p>
    <w:p w14:paraId="2B2DD817" w14:textId="77777777" w:rsidR="00CC7B06" w:rsidRPr="001359E2" w:rsidRDefault="00CC7B06" w:rsidP="00CC7B06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keyword: </w:t>
      </w:r>
      <w:r w:rsidRPr="001359E2">
        <w:rPr>
          <w:b/>
          <w:bCs/>
          <w:i/>
          <w:iCs/>
          <w:sz w:val="28"/>
          <w:szCs w:val="28"/>
        </w:rPr>
        <w:t xml:space="preserve">program </w:t>
      </w:r>
      <w:proofErr w:type="spellStart"/>
      <w:r w:rsidRPr="001359E2">
        <w:rPr>
          <w:b/>
          <w:bCs/>
          <w:i/>
          <w:iCs/>
          <w:sz w:val="28"/>
          <w:szCs w:val="28"/>
        </w:rPr>
        <w:t>makan</w:t>
      </w:r>
      <w:proofErr w:type="spellEnd"/>
      <w:r w:rsidRPr="001359E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359E2">
        <w:rPr>
          <w:b/>
          <w:bCs/>
          <w:i/>
          <w:iCs/>
          <w:sz w:val="28"/>
          <w:szCs w:val="28"/>
        </w:rPr>
        <w:t>bergizi</w:t>
      </w:r>
      <w:proofErr w:type="spellEnd"/>
      <w:r w:rsidRPr="001359E2">
        <w:rPr>
          <w:b/>
          <w:bCs/>
          <w:i/>
          <w:iCs/>
          <w:sz w:val="28"/>
          <w:szCs w:val="28"/>
        </w:rPr>
        <w:t xml:space="preserve"> gratis</w:t>
      </w:r>
    </w:p>
    <w:p w14:paraId="17570BBC" w14:textId="35DCC1E3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>Lang: ID</w:t>
      </w:r>
    </w:p>
    <w:p w14:paraId="327024B1" w14:textId="7263E0DB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>Waktu: 2023-2026</w:t>
      </w:r>
    </w:p>
    <w:p w14:paraId="700DEC25" w14:textId="3C33E075" w:rsidR="00CC7B06" w:rsidRPr="001359E2" w:rsidRDefault="00CC7B06" w:rsidP="00CC7B06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Pengalaman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Peneliti</w:t>
      </w:r>
      <w:proofErr w:type="spellEnd"/>
    </w:p>
    <w:p w14:paraId="22EC4604" w14:textId="715F9D2F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 xml:space="preserve">Jika </w:t>
      </w:r>
      <w:proofErr w:type="spellStart"/>
      <w:r w:rsidRPr="001359E2">
        <w:rPr>
          <w:sz w:val="28"/>
          <w:szCs w:val="28"/>
        </w:rPr>
        <w:t>langsung</w:t>
      </w:r>
      <w:proofErr w:type="spellEnd"/>
      <w:r w:rsidRPr="001359E2">
        <w:rPr>
          <w:sz w:val="28"/>
          <w:szCs w:val="28"/>
        </w:rPr>
        <w:t xml:space="preserve"> di setting </w:t>
      </w:r>
      <w:r w:rsidRPr="001359E2">
        <w:rPr>
          <w:sz w:val="28"/>
          <w:szCs w:val="28"/>
        </w:rPr>
        <w:t>until:202</w:t>
      </w:r>
      <w:r w:rsidRPr="001359E2">
        <w:rPr>
          <w:sz w:val="28"/>
          <w:szCs w:val="28"/>
        </w:rPr>
        <w:t>6</w:t>
      </w:r>
      <w:r w:rsidRPr="001359E2">
        <w:rPr>
          <w:sz w:val="28"/>
          <w:szCs w:val="28"/>
        </w:rPr>
        <w:t>-</w:t>
      </w:r>
      <w:r w:rsidRPr="001359E2">
        <w:rPr>
          <w:sz w:val="28"/>
          <w:szCs w:val="28"/>
        </w:rPr>
        <w:t>04</w:t>
      </w:r>
      <w:r w:rsidRPr="001359E2">
        <w:rPr>
          <w:sz w:val="28"/>
          <w:szCs w:val="28"/>
        </w:rPr>
        <w:t>-30 since:2023-01-01</w:t>
      </w:r>
    </w:p>
    <w:p w14:paraId="1F683CE6" w14:textId="77777777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 xml:space="preserve">Banyak stuck, Data </w:t>
      </w:r>
      <w:proofErr w:type="spellStart"/>
      <w:r w:rsidRPr="001359E2">
        <w:rPr>
          <w:sz w:val="28"/>
          <w:szCs w:val="28"/>
        </w:rPr>
        <w:t>sedikit</w:t>
      </w:r>
      <w:proofErr w:type="spellEnd"/>
      <w:r w:rsidRPr="001359E2">
        <w:rPr>
          <w:sz w:val="28"/>
          <w:szCs w:val="28"/>
        </w:rPr>
        <w:t xml:space="preserve"> yang </w:t>
      </w:r>
      <w:proofErr w:type="spellStart"/>
      <w:r w:rsidRPr="001359E2">
        <w:rPr>
          <w:sz w:val="28"/>
          <w:szCs w:val="28"/>
        </w:rPr>
        <w:t>terambil</w:t>
      </w:r>
      <w:proofErr w:type="spellEnd"/>
      <w:r w:rsidRPr="001359E2">
        <w:rPr>
          <w:sz w:val="28"/>
          <w:szCs w:val="28"/>
        </w:rPr>
        <w:t xml:space="preserve">, Dan </w:t>
      </w:r>
      <w:proofErr w:type="spellStart"/>
      <w:r w:rsidRPr="001359E2">
        <w:rPr>
          <w:sz w:val="28"/>
          <w:szCs w:val="28"/>
        </w:rPr>
        <w:t>ada</w:t>
      </w:r>
      <w:proofErr w:type="spellEnd"/>
      <w:r w:rsidRPr="001359E2">
        <w:rPr>
          <w:sz w:val="28"/>
          <w:szCs w:val="28"/>
        </w:rPr>
        <w:t xml:space="preserve"> limit </w:t>
      </w:r>
      <w:proofErr w:type="spellStart"/>
      <w:r w:rsidRPr="001359E2">
        <w:rPr>
          <w:sz w:val="28"/>
          <w:szCs w:val="28"/>
        </w:rPr>
        <w:t>akun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dari</w:t>
      </w:r>
      <w:proofErr w:type="spellEnd"/>
      <w:r w:rsidRPr="001359E2">
        <w:rPr>
          <w:sz w:val="28"/>
          <w:szCs w:val="28"/>
        </w:rPr>
        <w:t xml:space="preserve"> X yang </w:t>
      </w:r>
      <w:proofErr w:type="spellStart"/>
      <w:r w:rsidRPr="001359E2">
        <w:rPr>
          <w:sz w:val="28"/>
          <w:szCs w:val="28"/>
        </w:rPr>
        <w:t>berakibat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dibanned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akun</w:t>
      </w:r>
      <w:proofErr w:type="spellEnd"/>
      <w:r w:rsidRPr="001359E2">
        <w:rPr>
          <w:sz w:val="28"/>
          <w:szCs w:val="28"/>
        </w:rPr>
        <w:t xml:space="preserve"> x </w:t>
      </w:r>
      <w:proofErr w:type="spellStart"/>
      <w:r w:rsidRPr="001359E2">
        <w:rPr>
          <w:sz w:val="28"/>
          <w:szCs w:val="28"/>
        </w:rPr>
        <w:t>kita</w:t>
      </w:r>
      <w:proofErr w:type="spellEnd"/>
      <w:r w:rsidRPr="001359E2">
        <w:rPr>
          <w:sz w:val="28"/>
          <w:szCs w:val="28"/>
        </w:rPr>
        <w:t xml:space="preserve">. </w:t>
      </w:r>
      <w:proofErr w:type="spellStart"/>
      <w:r w:rsidRPr="001359E2">
        <w:rPr>
          <w:sz w:val="28"/>
          <w:szCs w:val="28"/>
        </w:rPr>
        <w:t>Peneliti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ketika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mencoba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mendapatkan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hasil</w:t>
      </w:r>
      <w:proofErr w:type="spellEnd"/>
      <w:r w:rsidRPr="001359E2">
        <w:rPr>
          <w:sz w:val="28"/>
          <w:szCs w:val="28"/>
        </w:rPr>
        <w:t xml:space="preserve"> 50-80 data tweet </w:t>
      </w:r>
      <w:proofErr w:type="spellStart"/>
      <w:r w:rsidRPr="001359E2">
        <w:rPr>
          <w:sz w:val="28"/>
          <w:szCs w:val="28"/>
        </w:rPr>
        <w:t>saja</w:t>
      </w:r>
      <w:proofErr w:type="spellEnd"/>
      <w:r w:rsidRPr="001359E2">
        <w:rPr>
          <w:sz w:val="28"/>
          <w:szCs w:val="28"/>
        </w:rPr>
        <w:t xml:space="preserve">, </w:t>
      </w:r>
      <w:proofErr w:type="spellStart"/>
      <w:r w:rsidRPr="001359E2">
        <w:rPr>
          <w:sz w:val="28"/>
          <w:szCs w:val="28"/>
        </w:rPr>
        <w:t>walaupun</w:t>
      </w:r>
      <w:proofErr w:type="spellEnd"/>
      <w:r w:rsidRPr="001359E2">
        <w:rPr>
          <w:sz w:val="28"/>
          <w:szCs w:val="28"/>
        </w:rPr>
        <w:t xml:space="preserve"> limit </w:t>
      </w:r>
      <w:proofErr w:type="spellStart"/>
      <w:r w:rsidRPr="001359E2">
        <w:rPr>
          <w:sz w:val="28"/>
          <w:szCs w:val="28"/>
        </w:rPr>
        <w:t>sudah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disetting</w:t>
      </w:r>
      <w:proofErr w:type="spellEnd"/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>5000</w:t>
      </w:r>
    </w:p>
    <w:p w14:paraId="3BEA97E1" w14:textId="318C59E5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 xml:space="preserve">Maka </w:t>
      </w:r>
      <w:proofErr w:type="spellStart"/>
      <w:r w:rsidRPr="001359E2">
        <w:rPr>
          <w:sz w:val="28"/>
          <w:szCs w:val="28"/>
        </w:rPr>
        <w:t>peneliti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memecah</w:t>
      </w:r>
      <w:proofErr w:type="spellEnd"/>
      <w:r w:rsidRPr="001359E2">
        <w:rPr>
          <w:sz w:val="28"/>
          <w:szCs w:val="28"/>
        </w:rPr>
        <w:t xml:space="preserve"> per </w:t>
      </w:r>
      <w:proofErr w:type="spellStart"/>
      <w:r w:rsidRPr="001359E2">
        <w:rPr>
          <w:sz w:val="28"/>
          <w:szCs w:val="28"/>
        </w:rPr>
        <w:t>tahun</w:t>
      </w:r>
      <w:proofErr w:type="spellEnd"/>
    </w:p>
    <w:p w14:paraId="35F224CE" w14:textId="77777777" w:rsidR="00CC7B06" w:rsidRPr="001359E2" w:rsidRDefault="00CC7B06" w:rsidP="00CC7B06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search_keyword</w:t>
      </w:r>
      <w:proofErr w:type="spellEnd"/>
      <w:r w:rsidRPr="001359E2">
        <w:rPr>
          <w:sz w:val="28"/>
          <w:szCs w:val="28"/>
        </w:rPr>
        <w:t xml:space="preserve"> = 'program 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bergizi</w:t>
      </w:r>
      <w:proofErr w:type="spellEnd"/>
      <w:r w:rsidRPr="001359E2">
        <w:rPr>
          <w:sz w:val="28"/>
          <w:szCs w:val="28"/>
        </w:rPr>
        <w:t xml:space="preserve"> gratis </w:t>
      </w:r>
      <w:proofErr w:type="spellStart"/>
      <w:r w:rsidRPr="001359E2">
        <w:rPr>
          <w:sz w:val="28"/>
          <w:szCs w:val="28"/>
        </w:rPr>
        <w:t>lang:in</w:t>
      </w:r>
      <w:proofErr w:type="spellEnd"/>
      <w:r w:rsidRPr="001359E2">
        <w:rPr>
          <w:sz w:val="28"/>
          <w:szCs w:val="28"/>
        </w:rPr>
        <w:t xml:space="preserve"> until:2023-12-30 since:2023-01-01' #untuk keyword </w:t>
      </w:r>
      <w:proofErr w:type="spellStart"/>
      <w:r w:rsidRPr="001359E2">
        <w:rPr>
          <w:sz w:val="28"/>
          <w:szCs w:val="28"/>
        </w:rPr>
        <w:t>bisa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diganti</w:t>
      </w:r>
      <w:proofErr w:type="spellEnd"/>
    </w:p>
    <w:p w14:paraId="257AD525" w14:textId="1F0A581E" w:rsidR="00CC7B06" w:rsidRPr="001359E2" w:rsidRDefault="00CC7B06" w:rsidP="00CC7B06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search_keyword</w:t>
      </w:r>
      <w:proofErr w:type="spellEnd"/>
      <w:r w:rsidRPr="001359E2">
        <w:rPr>
          <w:sz w:val="28"/>
          <w:szCs w:val="28"/>
        </w:rPr>
        <w:t xml:space="preserve"> = 'program 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bergizi</w:t>
      </w:r>
      <w:proofErr w:type="spellEnd"/>
      <w:r w:rsidRPr="001359E2">
        <w:rPr>
          <w:sz w:val="28"/>
          <w:szCs w:val="28"/>
        </w:rPr>
        <w:t xml:space="preserve"> gratis </w:t>
      </w:r>
      <w:proofErr w:type="spellStart"/>
      <w:r w:rsidRPr="001359E2">
        <w:rPr>
          <w:sz w:val="28"/>
          <w:szCs w:val="28"/>
        </w:rPr>
        <w:t>lang:in</w:t>
      </w:r>
      <w:proofErr w:type="spellEnd"/>
      <w:r w:rsidRPr="001359E2">
        <w:rPr>
          <w:sz w:val="28"/>
          <w:szCs w:val="28"/>
        </w:rPr>
        <w:t xml:space="preserve"> until:2024-12-30 since:2024-01-01' #untuk keyword </w:t>
      </w:r>
      <w:proofErr w:type="spellStart"/>
      <w:r w:rsidRPr="001359E2">
        <w:rPr>
          <w:sz w:val="28"/>
          <w:szCs w:val="28"/>
        </w:rPr>
        <w:t>bisa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diganti</w:t>
      </w:r>
      <w:proofErr w:type="spellEnd"/>
    </w:p>
    <w:p w14:paraId="744FABE7" w14:textId="6AE34499" w:rsidR="00CC7B06" w:rsidRPr="001359E2" w:rsidRDefault="00CC7B06" w:rsidP="00CC7B06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search_keyword</w:t>
      </w:r>
      <w:proofErr w:type="spellEnd"/>
      <w:r w:rsidRPr="001359E2">
        <w:rPr>
          <w:sz w:val="28"/>
          <w:szCs w:val="28"/>
        </w:rPr>
        <w:t xml:space="preserve"> = 'program 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bergizi</w:t>
      </w:r>
      <w:proofErr w:type="spellEnd"/>
      <w:r w:rsidRPr="001359E2">
        <w:rPr>
          <w:sz w:val="28"/>
          <w:szCs w:val="28"/>
        </w:rPr>
        <w:t xml:space="preserve"> gratis </w:t>
      </w:r>
      <w:proofErr w:type="spellStart"/>
      <w:r w:rsidRPr="001359E2">
        <w:rPr>
          <w:sz w:val="28"/>
          <w:szCs w:val="28"/>
        </w:rPr>
        <w:t>lang:in</w:t>
      </w:r>
      <w:proofErr w:type="spellEnd"/>
      <w:r w:rsidRPr="001359E2">
        <w:rPr>
          <w:sz w:val="28"/>
          <w:szCs w:val="28"/>
        </w:rPr>
        <w:t xml:space="preserve"> until:2025-12-30 since:2025-01-01' #untuk keyword </w:t>
      </w:r>
      <w:proofErr w:type="spellStart"/>
      <w:r w:rsidRPr="001359E2">
        <w:rPr>
          <w:sz w:val="28"/>
          <w:szCs w:val="28"/>
        </w:rPr>
        <w:t>bisa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diganti</w:t>
      </w:r>
      <w:proofErr w:type="spellEnd"/>
    </w:p>
    <w:p w14:paraId="2F82B75A" w14:textId="2BCB8949" w:rsidR="00CC7B06" w:rsidRPr="001359E2" w:rsidRDefault="00CC7B06" w:rsidP="00CC7B06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search_keyword</w:t>
      </w:r>
      <w:proofErr w:type="spellEnd"/>
      <w:r w:rsidRPr="001359E2">
        <w:rPr>
          <w:sz w:val="28"/>
          <w:szCs w:val="28"/>
        </w:rPr>
        <w:t xml:space="preserve"> = 'program 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bergizi</w:t>
      </w:r>
      <w:proofErr w:type="spellEnd"/>
      <w:r w:rsidRPr="001359E2">
        <w:rPr>
          <w:sz w:val="28"/>
          <w:szCs w:val="28"/>
        </w:rPr>
        <w:t xml:space="preserve"> gratis </w:t>
      </w:r>
      <w:proofErr w:type="spellStart"/>
      <w:r w:rsidRPr="001359E2">
        <w:rPr>
          <w:sz w:val="28"/>
          <w:szCs w:val="28"/>
        </w:rPr>
        <w:t>lang:in</w:t>
      </w:r>
      <w:proofErr w:type="spellEnd"/>
      <w:r w:rsidRPr="001359E2">
        <w:rPr>
          <w:sz w:val="28"/>
          <w:szCs w:val="28"/>
        </w:rPr>
        <w:t xml:space="preserve"> until:2026-04-30 since:2023-01-01' #untuk keyword </w:t>
      </w:r>
      <w:proofErr w:type="spellStart"/>
      <w:r w:rsidRPr="001359E2">
        <w:rPr>
          <w:sz w:val="28"/>
          <w:szCs w:val="28"/>
        </w:rPr>
        <w:t>bisa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diganti</w:t>
      </w:r>
      <w:proofErr w:type="spellEnd"/>
    </w:p>
    <w:p w14:paraId="50A0CAA5" w14:textId="5AE221ED" w:rsidR="00CC7B06" w:rsidRPr="001359E2" w:rsidRDefault="00CC7B06" w:rsidP="00CC7B06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Alhasil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peneliti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medapatkan</w:t>
      </w:r>
      <w:proofErr w:type="spellEnd"/>
      <w:r w:rsidRPr="001359E2">
        <w:rPr>
          <w:sz w:val="28"/>
          <w:szCs w:val="28"/>
        </w:rPr>
        <w:t xml:space="preserve"> tweet </w:t>
      </w:r>
      <w:proofErr w:type="spellStart"/>
      <w:r w:rsidRPr="001359E2">
        <w:rPr>
          <w:sz w:val="28"/>
          <w:szCs w:val="28"/>
        </w:rPr>
        <w:t>pertahun</w:t>
      </w:r>
      <w:proofErr w:type="spellEnd"/>
    </w:p>
    <w:p w14:paraId="1995B70A" w14:textId="776051F0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>2023</w:t>
      </w:r>
      <w:r w:rsidR="007811EE" w:rsidRPr="001359E2">
        <w:rPr>
          <w:sz w:val="28"/>
          <w:szCs w:val="28"/>
        </w:rPr>
        <w:t xml:space="preserve">: 36 </w:t>
      </w:r>
      <w:proofErr w:type="gramStart"/>
      <w:r w:rsidR="007811EE" w:rsidRPr="001359E2">
        <w:rPr>
          <w:sz w:val="28"/>
          <w:szCs w:val="28"/>
        </w:rPr>
        <w:t>tweet</w:t>
      </w:r>
      <w:proofErr w:type="gramEnd"/>
    </w:p>
    <w:p w14:paraId="57A7CFBD" w14:textId="158DF1C7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>2024</w:t>
      </w:r>
      <w:r w:rsidR="007811EE" w:rsidRPr="001359E2">
        <w:rPr>
          <w:sz w:val="28"/>
          <w:szCs w:val="28"/>
        </w:rPr>
        <w:t xml:space="preserve">: </w:t>
      </w:r>
      <w:r w:rsidR="007811EE" w:rsidRPr="001359E2">
        <w:rPr>
          <w:sz w:val="28"/>
          <w:szCs w:val="28"/>
        </w:rPr>
        <w:t>84</w:t>
      </w:r>
      <w:r w:rsidR="007811EE" w:rsidRPr="001359E2">
        <w:rPr>
          <w:sz w:val="28"/>
          <w:szCs w:val="28"/>
        </w:rPr>
        <w:t xml:space="preserve"> </w:t>
      </w:r>
      <w:proofErr w:type="gramStart"/>
      <w:r w:rsidR="007811EE" w:rsidRPr="001359E2">
        <w:rPr>
          <w:sz w:val="28"/>
          <w:szCs w:val="28"/>
        </w:rPr>
        <w:t>tweet</w:t>
      </w:r>
      <w:proofErr w:type="gramEnd"/>
    </w:p>
    <w:p w14:paraId="37095E1D" w14:textId="7AA4C667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>2025</w:t>
      </w:r>
      <w:r w:rsidR="007811EE" w:rsidRPr="001359E2">
        <w:rPr>
          <w:sz w:val="28"/>
          <w:szCs w:val="28"/>
        </w:rPr>
        <w:t xml:space="preserve">: </w:t>
      </w:r>
      <w:r w:rsidR="007811EE" w:rsidRPr="001359E2">
        <w:rPr>
          <w:sz w:val="28"/>
          <w:szCs w:val="28"/>
        </w:rPr>
        <w:t>140</w:t>
      </w:r>
      <w:r w:rsidR="007811EE" w:rsidRPr="001359E2">
        <w:rPr>
          <w:sz w:val="28"/>
          <w:szCs w:val="28"/>
        </w:rPr>
        <w:t xml:space="preserve"> </w:t>
      </w:r>
      <w:proofErr w:type="gramStart"/>
      <w:r w:rsidR="007811EE" w:rsidRPr="001359E2">
        <w:rPr>
          <w:sz w:val="28"/>
          <w:szCs w:val="28"/>
        </w:rPr>
        <w:t>tweet</w:t>
      </w:r>
      <w:proofErr w:type="gramEnd"/>
    </w:p>
    <w:p w14:paraId="0FB9190D" w14:textId="166CA974" w:rsidR="00CC7B06" w:rsidRPr="001359E2" w:rsidRDefault="00CC7B06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>2026</w:t>
      </w:r>
      <w:r w:rsidR="007811EE" w:rsidRPr="001359E2">
        <w:rPr>
          <w:sz w:val="28"/>
          <w:szCs w:val="28"/>
        </w:rPr>
        <w:t xml:space="preserve">: </w:t>
      </w:r>
      <w:r w:rsidR="007811EE" w:rsidRPr="001359E2">
        <w:rPr>
          <w:sz w:val="28"/>
          <w:szCs w:val="28"/>
        </w:rPr>
        <w:t>217</w:t>
      </w:r>
      <w:r w:rsidR="007811EE" w:rsidRPr="001359E2">
        <w:rPr>
          <w:sz w:val="28"/>
          <w:szCs w:val="28"/>
        </w:rPr>
        <w:t xml:space="preserve"> </w:t>
      </w:r>
      <w:proofErr w:type="gramStart"/>
      <w:r w:rsidR="007811EE" w:rsidRPr="001359E2">
        <w:rPr>
          <w:sz w:val="28"/>
          <w:szCs w:val="28"/>
        </w:rPr>
        <w:t>tweet</w:t>
      </w:r>
      <w:proofErr w:type="gramEnd"/>
    </w:p>
    <w:p w14:paraId="625FBE70" w14:textId="77777777" w:rsidR="00B95B0D" w:rsidRPr="001359E2" w:rsidRDefault="007811EE" w:rsidP="00CC7B06">
      <w:pPr>
        <w:ind w:left="360"/>
        <w:rPr>
          <w:sz w:val="28"/>
          <w:szCs w:val="28"/>
        </w:rPr>
      </w:pPr>
      <w:r w:rsidRPr="001359E2">
        <w:rPr>
          <w:sz w:val="28"/>
          <w:szCs w:val="28"/>
        </w:rPr>
        <w:t xml:space="preserve">Data total yang </w:t>
      </w:r>
      <w:proofErr w:type="spellStart"/>
      <w:r w:rsidRPr="001359E2">
        <w:rPr>
          <w:sz w:val="28"/>
          <w:szCs w:val="28"/>
        </w:rPr>
        <w:t>didapat</w:t>
      </w:r>
      <w:proofErr w:type="spellEnd"/>
      <w:r w:rsidRPr="001359E2">
        <w:rPr>
          <w:sz w:val="28"/>
          <w:szCs w:val="28"/>
        </w:rPr>
        <w:t xml:space="preserve"> 477 </w:t>
      </w:r>
      <w:r w:rsidRPr="001359E2">
        <w:rPr>
          <w:sz w:val="28"/>
          <w:szCs w:val="28"/>
        </w:rPr>
        <w:t>tweet</w:t>
      </w:r>
      <w:r w:rsidR="00B95B0D" w:rsidRPr="001359E2">
        <w:rPr>
          <w:sz w:val="28"/>
          <w:szCs w:val="28"/>
        </w:rPr>
        <w:t xml:space="preserve"> </w:t>
      </w:r>
      <w:proofErr w:type="spellStart"/>
      <w:r w:rsidR="00B95B0D" w:rsidRPr="001359E2">
        <w:rPr>
          <w:sz w:val="28"/>
          <w:szCs w:val="28"/>
        </w:rPr>
        <w:t>dengan</w:t>
      </w:r>
      <w:proofErr w:type="spellEnd"/>
      <w:r w:rsidR="00B95B0D" w:rsidRPr="001359E2">
        <w:rPr>
          <w:sz w:val="28"/>
          <w:szCs w:val="28"/>
        </w:rPr>
        <w:t xml:space="preserve"> </w:t>
      </w:r>
      <w:proofErr w:type="spellStart"/>
      <w:r w:rsidR="00B95B0D" w:rsidRPr="001359E2">
        <w:rPr>
          <w:sz w:val="28"/>
          <w:szCs w:val="28"/>
        </w:rPr>
        <w:t>isi</w:t>
      </w:r>
      <w:proofErr w:type="spellEnd"/>
      <w:r w:rsidR="00B95B0D" w:rsidRPr="001359E2">
        <w:rPr>
          <w:sz w:val="28"/>
          <w:szCs w:val="28"/>
        </w:rPr>
        <w:t xml:space="preserve"> </w:t>
      </w:r>
      <w:proofErr w:type="spellStart"/>
      <w:r w:rsidR="00B95B0D" w:rsidRPr="001359E2">
        <w:rPr>
          <w:sz w:val="28"/>
          <w:szCs w:val="28"/>
        </w:rPr>
        <w:t>kolom</w:t>
      </w:r>
      <w:proofErr w:type="spellEnd"/>
      <w:r w:rsidR="00B95B0D" w:rsidRPr="001359E2">
        <w:rPr>
          <w:sz w:val="28"/>
          <w:szCs w:val="28"/>
        </w:rPr>
        <w:t xml:space="preserve"> </w:t>
      </w:r>
    </w:p>
    <w:p w14:paraId="6FFCEFA7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9E2">
        <w:rPr>
          <w:sz w:val="28"/>
          <w:szCs w:val="28"/>
        </w:rPr>
        <w:t>Column1</w:t>
      </w:r>
    </w:p>
    <w:p w14:paraId="13E8000F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full_text</w:t>
      </w:r>
      <w:proofErr w:type="spellEnd"/>
    </w:p>
    <w:p w14:paraId="144CF642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lastRenderedPageBreak/>
        <w:t>id_str</w:t>
      </w:r>
      <w:proofErr w:type="spellEnd"/>
    </w:p>
    <w:p w14:paraId="1BB0B352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created_at</w:t>
      </w:r>
      <w:proofErr w:type="spellEnd"/>
    </w:p>
    <w:p w14:paraId="6890CB61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9E2">
        <w:rPr>
          <w:sz w:val="28"/>
          <w:szCs w:val="28"/>
        </w:rPr>
        <w:t>username</w:t>
      </w:r>
    </w:p>
    <w:p w14:paraId="7E311229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9E2">
        <w:rPr>
          <w:sz w:val="28"/>
          <w:szCs w:val="28"/>
        </w:rPr>
        <w:t>lang</w:t>
      </w:r>
    </w:p>
    <w:p w14:paraId="045A0F02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9E2">
        <w:rPr>
          <w:sz w:val="28"/>
          <w:szCs w:val="28"/>
        </w:rPr>
        <w:t>location</w:t>
      </w:r>
    </w:p>
    <w:p w14:paraId="7781ED72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quote_count</w:t>
      </w:r>
      <w:proofErr w:type="spellEnd"/>
    </w:p>
    <w:p w14:paraId="7DFBAE49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reply_count</w:t>
      </w:r>
      <w:proofErr w:type="spellEnd"/>
    </w:p>
    <w:p w14:paraId="0C2D7D4D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retweet_count</w:t>
      </w:r>
      <w:proofErr w:type="spellEnd"/>
    </w:p>
    <w:p w14:paraId="7362024D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favorite_count</w:t>
      </w:r>
      <w:proofErr w:type="spellEnd"/>
    </w:p>
    <w:p w14:paraId="0712B91A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tweet_url</w:t>
      </w:r>
      <w:proofErr w:type="spellEnd"/>
    </w:p>
    <w:p w14:paraId="50ECA76D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image_url</w:t>
      </w:r>
      <w:proofErr w:type="spellEnd"/>
    </w:p>
    <w:p w14:paraId="273B64CA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9E2">
        <w:rPr>
          <w:sz w:val="28"/>
          <w:szCs w:val="28"/>
        </w:rPr>
        <w:t>mentions</w:t>
      </w:r>
    </w:p>
    <w:p w14:paraId="1DBBDDD6" w14:textId="77777777" w:rsidR="00B95B0D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mention_count</w:t>
      </w:r>
      <w:proofErr w:type="spellEnd"/>
    </w:p>
    <w:p w14:paraId="563A7D19" w14:textId="2C96515B" w:rsidR="007811EE" w:rsidRPr="001359E2" w:rsidRDefault="00B95B0D" w:rsidP="00B95B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9E2">
        <w:rPr>
          <w:sz w:val="28"/>
          <w:szCs w:val="28"/>
        </w:rPr>
        <w:t>target</w:t>
      </w:r>
    </w:p>
    <w:p w14:paraId="2E6E3C91" w14:textId="051DA031" w:rsidR="00B95B0D" w:rsidRPr="001359E2" w:rsidRDefault="00B95B0D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Yang </w:t>
      </w:r>
      <w:proofErr w:type="spellStart"/>
      <w:r w:rsidRPr="001359E2">
        <w:rPr>
          <w:sz w:val="28"/>
          <w:szCs w:val="28"/>
        </w:rPr>
        <w:t>saya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pakai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untuk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tahap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selanjutnya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adalah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kolom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full_text</w:t>
      </w:r>
      <w:proofErr w:type="spellEnd"/>
      <w:r w:rsidR="00CC013A" w:rsidRPr="001359E2">
        <w:rPr>
          <w:sz w:val="28"/>
          <w:szCs w:val="28"/>
        </w:rPr>
        <w:t xml:space="preserve"> dan username, </w:t>
      </w:r>
      <w:proofErr w:type="spellStart"/>
      <w:r w:rsidR="00CC013A" w:rsidRPr="001359E2">
        <w:rPr>
          <w:sz w:val="28"/>
          <w:szCs w:val="28"/>
        </w:rPr>
        <w:t>ditambah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dengan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kolom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Nomor</w:t>
      </w:r>
      <w:proofErr w:type="spellEnd"/>
    </w:p>
    <w:p w14:paraId="392DFAC6" w14:textId="4B37957A" w:rsidR="007811EE" w:rsidRPr="001359E2" w:rsidRDefault="007811EE">
      <w:pPr>
        <w:rPr>
          <w:sz w:val="28"/>
          <w:szCs w:val="28"/>
        </w:rPr>
      </w:pPr>
      <w:r w:rsidRPr="001359E2">
        <w:rPr>
          <w:sz w:val="28"/>
          <w:szCs w:val="28"/>
        </w:rPr>
        <w:br w:type="page"/>
      </w:r>
    </w:p>
    <w:p w14:paraId="1D629ACE" w14:textId="19951975" w:rsidR="007811EE" w:rsidRPr="001359E2" w:rsidRDefault="00BF4EA9" w:rsidP="007811EE">
      <w:pPr>
        <w:pStyle w:val="Heading1"/>
        <w:numPr>
          <w:ilvl w:val="0"/>
          <w:numId w:val="2"/>
        </w:numPr>
        <w:rPr>
          <w:sz w:val="28"/>
          <w:szCs w:val="28"/>
        </w:rPr>
      </w:pPr>
      <w:r w:rsidRPr="001359E2">
        <w:rPr>
          <w:sz w:val="28"/>
          <w:szCs w:val="28"/>
        </w:rPr>
        <w:lastRenderedPageBreak/>
        <w:t xml:space="preserve">Preprocessing </w:t>
      </w:r>
      <w:r w:rsidR="007811EE" w:rsidRPr="001359E2">
        <w:rPr>
          <w:sz w:val="28"/>
          <w:szCs w:val="28"/>
        </w:rPr>
        <w:t>Data</w:t>
      </w:r>
    </w:p>
    <w:p w14:paraId="5A746C8C" w14:textId="0C170C6B" w:rsidR="007811EE" w:rsidRPr="001359E2" w:rsidRDefault="007811EE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Peneliti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menggabungkan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semua</w:t>
      </w:r>
      <w:proofErr w:type="spellEnd"/>
      <w:r w:rsidRPr="001359E2">
        <w:rPr>
          <w:sz w:val="28"/>
          <w:szCs w:val="28"/>
        </w:rPr>
        <w:t xml:space="preserve"> data </w:t>
      </w:r>
      <w:proofErr w:type="spellStart"/>
      <w:r w:rsidRPr="001359E2">
        <w:rPr>
          <w:sz w:val="28"/>
          <w:szCs w:val="28"/>
        </w:rPr>
        <w:t>dari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tahun</w:t>
      </w:r>
      <w:proofErr w:type="spellEnd"/>
      <w:r w:rsidRPr="001359E2">
        <w:rPr>
          <w:sz w:val="28"/>
          <w:szCs w:val="28"/>
        </w:rPr>
        <w:t xml:space="preserve"> 2023-2026</w:t>
      </w:r>
    </w:p>
    <w:p w14:paraId="2F3E764E" w14:textId="0E5F72C2" w:rsidR="007811EE" w:rsidRPr="001359E2" w:rsidRDefault="007811EE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Kemudian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sebelum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diproses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penulis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mengecek</w:t>
      </w:r>
      <w:proofErr w:type="spellEnd"/>
      <w:r w:rsidRPr="001359E2">
        <w:rPr>
          <w:sz w:val="28"/>
          <w:szCs w:val="28"/>
        </w:rPr>
        <w:t xml:space="preserve"> manual data tweet yang </w:t>
      </w:r>
      <w:proofErr w:type="spellStart"/>
      <w:r w:rsidRPr="001359E2">
        <w:rPr>
          <w:sz w:val="28"/>
          <w:szCs w:val="28"/>
        </w:rPr>
        <w:t>duplikat</w:t>
      </w:r>
      <w:proofErr w:type="spellEnd"/>
      <w:r w:rsidRPr="001359E2">
        <w:rPr>
          <w:sz w:val="28"/>
          <w:szCs w:val="28"/>
        </w:rPr>
        <w:t>.</w:t>
      </w:r>
    </w:p>
    <w:p w14:paraId="75120FA4" w14:textId="7CEA7145" w:rsidR="007811EE" w:rsidRPr="001359E2" w:rsidRDefault="007811EE" w:rsidP="007811E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</w:pPr>
      <w:r w:rsidRPr="001359E2">
        <w:rPr>
          <w:sz w:val="28"/>
          <w:szCs w:val="28"/>
        </w:rPr>
        <w:t xml:space="preserve">Dari 477 tweet </w:t>
      </w:r>
      <w:proofErr w:type="spellStart"/>
      <w:r w:rsidRPr="001359E2">
        <w:rPr>
          <w:sz w:val="28"/>
          <w:szCs w:val="28"/>
        </w:rPr>
        <w:t>setelah</w:t>
      </w:r>
      <w:proofErr w:type="spellEnd"/>
      <w:r w:rsidRPr="001359E2">
        <w:rPr>
          <w:sz w:val="28"/>
          <w:szCs w:val="28"/>
        </w:rPr>
        <w:t xml:space="preserve"> di clean </w:t>
      </w:r>
      <w:proofErr w:type="spellStart"/>
      <w:r w:rsidRPr="001359E2">
        <w:rPr>
          <w:sz w:val="28"/>
          <w:szCs w:val="28"/>
        </w:rPr>
        <w:t>duplikatnya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menjadi</w:t>
      </w:r>
      <w:proofErr w:type="spellEnd"/>
      <w:r w:rsidRPr="001359E2">
        <w:rPr>
          <w:sz w:val="28"/>
          <w:szCs w:val="28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462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tweet.</w:t>
      </w:r>
    </w:p>
    <w:p w14:paraId="5ED0E148" w14:textId="1D70AA4C" w:rsidR="007811EE" w:rsidRPr="001359E2" w:rsidRDefault="007811EE" w:rsidP="007811E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</w:pP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Kemudian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dari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data 462 tweet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dilakukan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Text Preprocessing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</w:p>
    <w:p w14:paraId="699C2A33" w14:textId="52E81180" w:rsidR="007811EE" w:rsidRPr="001359E2" w:rsidRDefault="007811EE" w:rsidP="00B95B0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9E2">
        <w:rPr>
          <w:sz w:val="28"/>
          <w:szCs w:val="28"/>
        </w:rPr>
        <w:t xml:space="preserve">Case </w:t>
      </w:r>
      <w:proofErr w:type="gramStart"/>
      <w:r w:rsidRPr="001359E2">
        <w:rPr>
          <w:sz w:val="28"/>
          <w:szCs w:val="28"/>
        </w:rPr>
        <w:t>Folding</w:t>
      </w:r>
      <w:r w:rsidR="00CC013A" w:rsidRPr="001359E2">
        <w:rPr>
          <w:sz w:val="28"/>
          <w:szCs w:val="28"/>
        </w:rPr>
        <w:t>(</w:t>
      </w:r>
      <w:proofErr w:type="gramEnd"/>
      <w:r w:rsidR="00CC013A" w:rsidRPr="001359E2">
        <w:rPr>
          <w:sz w:val="28"/>
          <w:szCs w:val="28"/>
        </w:rPr>
        <w:t xml:space="preserve">Besar </w:t>
      </w:r>
      <w:proofErr w:type="spellStart"/>
      <w:r w:rsidR="00CC013A" w:rsidRPr="001359E2">
        <w:rPr>
          <w:sz w:val="28"/>
          <w:szCs w:val="28"/>
        </w:rPr>
        <w:t>kecil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huruf</w:t>
      </w:r>
      <w:proofErr w:type="spellEnd"/>
      <w:r w:rsidR="00CC013A" w:rsidRPr="001359E2">
        <w:rPr>
          <w:sz w:val="28"/>
          <w:szCs w:val="28"/>
        </w:rPr>
        <w:t>)</w:t>
      </w:r>
      <w:r w:rsidR="00B95B0D" w:rsidRPr="001359E2">
        <w:rPr>
          <w:sz w:val="28"/>
          <w:szCs w:val="28"/>
        </w:rPr>
        <w:t xml:space="preserve"> </w:t>
      </w:r>
      <w:proofErr w:type="spellStart"/>
      <w:r w:rsidR="00B95B0D" w:rsidRPr="001359E2">
        <w:rPr>
          <w:sz w:val="28"/>
          <w:szCs w:val="28"/>
        </w:rPr>
        <w:t>menggunakan</w:t>
      </w:r>
      <w:proofErr w:type="spellEnd"/>
      <w:r w:rsidR="00B95B0D" w:rsidRPr="001359E2">
        <w:rPr>
          <w:sz w:val="28"/>
          <w:szCs w:val="28"/>
        </w:rPr>
        <w:t xml:space="preserve"> regex</w:t>
      </w:r>
    </w:p>
    <w:p w14:paraId="2537AF34" w14:textId="304E877F" w:rsidR="007811EE" w:rsidRPr="001359E2" w:rsidRDefault="007811EE" w:rsidP="00B95B0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1359E2">
        <w:rPr>
          <w:sz w:val="28"/>
          <w:szCs w:val="28"/>
        </w:rPr>
        <w:t>Tokenizing</w:t>
      </w:r>
      <w:r w:rsidR="00CC013A" w:rsidRPr="001359E2">
        <w:rPr>
          <w:sz w:val="28"/>
          <w:szCs w:val="28"/>
        </w:rPr>
        <w:t>(</w:t>
      </w:r>
      <w:proofErr w:type="spellStart"/>
      <w:proofErr w:type="gramEnd"/>
      <w:r w:rsidR="00CC013A" w:rsidRPr="001359E2">
        <w:rPr>
          <w:sz w:val="28"/>
          <w:szCs w:val="28"/>
        </w:rPr>
        <w:t>penghapusan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angka</w:t>
      </w:r>
      <w:proofErr w:type="spellEnd"/>
      <w:r w:rsidR="00CC013A" w:rsidRPr="001359E2">
        <w:rPr>
          <w:sz w:val="28"/>
          <w:szCs w:val="28"/>
        </w:rPr>
        <w:t xml:space="preserve">, </w:t>
      </w:r>
      <w:proofErr w:type="spellStart"/>
      <w:r w:rsidR="00CC013A" w:rsidRPr="001359E2">
        <w:rPr>
          <w:sz w:val="28"/>
          <w:szCs w:val="28"/>
        </w:rPr>
        <w:t>tanda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baca</w:t>
      </w:r>
      <w:proofErr w:type="spellEnd"/>
      <w:r w:rsidR="00CC013A" w:rsidRPr="001359E2">
        <w:rPr>
          <w:rFonts w:ascii="Georgia" w:hAnsi="Georgia"/>
          <w:color w:val="242424"/>
          <w:spacing w:val="-1"/>
          <w:sz w:val="28"/>
          <w:szCs w:val="28"/>
          <w:shd w:val="clear" w:color="auto" w:fill="FFFFFF"/>
        </w:rPr>
        <w:t xml:space="preserve">, dan </w:t>
      </w:r>
      <w:proofErr w:type="spellStart"/>
      <w:r w:rsidR="00CC013A" w:rsidRPr="001359E2">
        <w:rPr>
          <w:sz w:val="28"/>
          <w:szCs w:val="28"/>
        </w:rPr>
        <w:t>memecah</w:t>
      </w:r>
      <w:proofErr w:type="spellEnd"/>
      <w:r w:rsidR="00CC013A" w:rsidRPr="001359E2">
        <w:rPr>
          <w:sz w:val="28"/>
          <w:szCs w:val="28"/>
        </w:rPr>
        <w:t xml:space="preserve"> string </w:t>
      </w:r>
      <w:proofErr w:type="spellStart"/>
      <w:r w:rsidR="00CC013A" w:rsidRPr="001359E2">
        <w:rPr>
          <w:sz w:val="28"/>
          <w:szCs w:val="28"/>
        </w:rPr>
        <w:t>kedalam</w:t>
      </w:r>
      <w:proofErr w:type="spellEnd"/>
      <w:r w:rsidR="00CC013A" w:rsidRPr="001359E2">
        <w:rPr>
          <w:sz w:val="28"/>
          <w:szCs w:val="28"/>
        </w:rPr>
        <w:t xml:space="preserve"> tokens</w:t>
      </w:r>
      <w:r w:rsidR="00CC013A" w:rsidRPr="001359E2">
        <w:rPr>
          <w:sz w:val="28"/>
          <w:szCs w:val="28"/>
        </w:rPr>
        <w:t>)</w:t>
      </w:r>
      <w:r w:rsidR="00B95B0D" w:rsidRPr="001359E2">
        <w:rPr>
          <w:sz w:val="28"/>
          <w:szCs w:val="28"/>
        </w:rPr>
        <w:t xml:space="preserve"> </w:t>
      </w:r>
      <w:proofErr w:type="spellStart"/>
      <w:r w:rsidR="00B95B0D" w:rsidRPr="001359E2">
        <w:rPr>
          <w:sz w:val="28"/>
          <w:szCs w:val="28"/>
        </w:rPr>
        <w:t>menggunakan</w:t>
      </w:r>
      <w:proofErr w:type="spellEnd"/>
      <w:r w:rsidR="00B95B0D" w:rsidRPr="001359E2">
        <w:rPr>
          <w:sz w:val="28"/>
          <w:szCs w:val="28"/>
        </w:rPr>
        <w:t xml:space="preserve"> NLTK</w:t>
      </w:r>
      <w:r w:rsidR="00B95B0D" w:rsidRPr="001359E2">
        <w:rPr>
          <w:sz w:val="28"/>
          <w:szCs w:val="28"/>
        </w:rPr>
        <w:t xml:space="preserve"> dan regex</w:t>
      </w:r>
    </w:p>
    <w:p w14:paraId="0232269F" w14:textId="222FD010" w:rsidR="00CC013A" w:rsidRPr="001359E2" w:rsidRDefault="00CC013A" w:rsidP="00B95B0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Hitung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distribusi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frekuensi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menggunakan</w:t>
      </w:r>
      <w:proofErr w:type="spellEnd"/>
      <w:r w:rsidRPr="001359E2">
        <w:rPr>
          <w:sz w:val="28"/>
          <w:szCs w:val="28"/>
        </w:rPr>
        <w:t xml:space="preserve"> NLTK</w:t>
      </w:r>
    </w:p>
    <w:p w14:paraId="59AB5A52" w14:textId="78739FB6" w:rsidR="00B95B0D" w:rsidRPr="001359E2" w:rsidRDefault="00B95B0D" w:rsidP="00B95B0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9E2">
        <w:rPr>
          <w:sz w:val="28"/>
          <w:szCs w:val="28"/>
        </w:rPr>
        <w:t>Filtering (</w:t>
      </w:r>
      <w:proofErr w:type="spellStart"/>
      <w:r w:rsidRPr="001359E2">
        <w:rPr>
          <w:sz w:val="28"/>
          <w:szCs w:val="28"/>
        </w:rPr>
        <w:t>Stopword</w:t>
      </w:r>
      <w:proofErr w:type="spellEnd"/>
      <w:r w:rsidRPr="001359E2">
        <w:rPr>
          <w:sz w:val="28"/>
          <w:szCs w:val="28"/>
        </w:rPr>
        <w:t xml:space="preserve"> Removal</w:t>
      </w:r>
      <w:r w:rsidR="00142B33" w:rsidRPr="001359E2">
        <w:rPr>
          <w:sz w:val="28"/>
          <w:szCs w:val="28"/>
        </w:rPr>
        <w:t>/</w:t>
      </w:r>
      <w:proofErr w:type="spellStart"/>
      <w:r w:rsidR="00142B33" w:rsidRPr="001359E2">
        <w:rPr>
          <w:sz w:val="28"/>
          <w:szCs w:val="28"/>
        </w:rPr>
        <w:t>menghapus</w:t>
      </w:r>
      <w:proofErr w:type="spellEnd"/>
      <w:r w:rsidR="00142B33" w:rsidRPr="001359E2">
        <w:rPr>
          <w:sz w:val="28"/>
          <w:szCs w:val="28"/>
        </w:rPr>
        <w:t xml:space="preserve"> kata </w:t>
      </w:r>
      <w:proofErr w:type="spellStart"/>
      <w:r w:rsidR="00142B33" w:rsidRPr="001359E2">
        <w:rPr>
          <w:sz w:val="28"/>
          <w:szCs w:val="28"/>
        </w:rPr>
        <w:t>sandang</w:t>
      </w:r>
      <w:proofErr w:type="spellEnd"/>
      <w:r w:rsidRPr="001359E2">
        <w:rPr>
          <w:sz w:val="28"/>
          <w:szCs w:val="28"/>
        </w:rPr>
        <w:t>)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menggunakan</w:t>
      </w:r>
      <w:proofErr w:type="spellEnd"/>
      <w:r w:rsidRPr="001359E2">
        <w:rPr>
          <w:sz w:val="28"/>
          <w:szCs w:val="28"/>
        </w:rPr>
        <w:t xml:space="preserve"> NLTK</w:t>
      </w:r>
      <w:r w:rsidRPr="001359E2">
        <w:rPr>
          <w:sz w:val="28"/>
          <w:szCs w:val="28"/>
        </w:rPr>
        <w:t xml:space="preserve"> dan file </w:t>
      </w:r>
      <w:proofErr w:type="spellStart"/>
      <w:r w:rsidRPr="001359E2">
        <w:rPr>
          <w:sz w:val="28"/>
          <w:szCs w:val="28"/>
        </w:rPr>
        <w:t>tambahan</w:t>
      </w:r>
      <w:proofErr w:type="spellEnd"/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>stopwords-id.txt</w:t>
      </w:r>
    </w:p>
    <w:p w14:paraId="4B6746C9" w14:textId="24903B37" w:rsidR="00B95B0D" w:rsidRPr="001359E2" w:rsidRDefault="00B95B0D" w:rsidP="00B95B0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N</w:t>
      </w:r>
      <w:r w:rsidRPr="001359E2">
        <w:rPr>
          <w:sz w:val="28"/>
          <w:szCs w:val="28"/>
        </w:rPr>
        <w:t>ormalizad</w:t>
      </w:r>
      <w:proofErr w:type="spellEnd"/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Slang(</w:t>
      </w:r>
      <w:proofErr w:type="gramEnd"/>
      <w:r w:rsidRPr="001359E2">
        <w:rPr>
          <w:sz w:val="28"/>
          <w:szCs w:val="28"/>
        </w:rPr>
        <w:t>Bahasa Gaul</w:t>
      </w:r>
      <w:r w:rsidR="00142B33" w:rsidRPr="001359E2">
        <w:rPr>
          <w:sz w:val="28"/>
          <w:szCs w:val="28"/>
        </w:rPr>
        <w:t>/</w:t>
      </w:r>
      <w:proofErr w:type="spellStart"/>
      <w:r w:rsidR="00142B33" w:rsidRPr="001359E2">
        <w:rPr>
          <w:sz w:val="28"/>
          <w:szCs w:val="28"/>
        </w:rPr>
        <w:t>menormalisasikan</w:t>
      </w:r>
      <w:proofErr w:type="spellEnd"/>
      <w:r w:rsidR="00142B33" w:rsidRPr="001359E2">
        <w:rPr>
          <w:sz w:val="28"/>
          <w:szCs w:val="28"/>
        </w:rPr>
        <w:t xml:space="preserve"> Bahasa </w:t>
      </w:r>
      <w:proofErr w:type="spellStart"/>
      <w:r w:rsidR="00142B33" w:rsidRPr="001359E2">
        <w:rPr>
          <w:sz w:val="28"/>
          <w:szCs w:val="28"/>
        </w:rPr>
        <w:t>gaul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ke</w:t>
      </w:r>
      <w:proofErr w:type="spellEnd"/>
      <w:r w:rsidR="00142B33" w:rsidRPr="001359E2">
        <w:rPr>
          <w:sz w:val="28"/>
          <w:szCs w:val="28"/>
        </w:rPr>
        <w:t xml:space="preserve"> Bahasa formal</w:t>
      </w:r>
      <w:r w:rsidRPr="001359E2">
        <w:rPr>
          <w:sz w:val="28"/>
          <w:szCs w:val="28"/>
        </w:rPr>
        <w:t xml:space="preserve">)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menggunakan</w:t>
      </w:r>
      <w:proofErr w:type="spellEnd"/>
      <w:r w:rsidRPr="001359E2">
        <w:rPr>
          <w:sz w:val="28"/>
          <w:szCs w:val="28"/>
        </w:rPr>
        <w:t xml:space="preserve"> data file slang.csv</w:t>
      </w:r>
    </w:p>
    <w:p w14:paraId="49F975CE" w14:textId="4772B85B" w:rsidR="00B95B0D" w:rsidRPr="001359E2" w:rsidRDefault="00B95B0D" w:rsidP="00B95B0D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1359E2">
        <w:rPr>
          <w:sz w:val="28"/>
          <w:szCs w:val="28"/>
        </w:rPr>
        <w:t>Stemming</w:t>
      </w:r>
      <w:r w:rsidR="00142B33" w:rsidRPr="001359E2">
        <w:rPr>
          <w:sz w:val="28"/>
          <w:szCs w:val="28"/>
        </w:rPr>
        <w:t>(</w:t>
      </w:r>
      <w:proofErr w:type="spellStart"/>
      <w:proofErr w:type="gramEnd"/>
      <w:r w:rsidR="00142B33" w:rsidRPr="001359E2">
        <w:rPr>
          <w:sz w:val="28"/>
          <w:szCs w:val="28"/>
        </w:rPr>
        <w:t>mengembalikan</w:t>
      </w:r>
      <w:proofErr w:type="spellEnd"/>
      <w:r w:rsidR="00142B33" w:rsidRPr="001359E2">
        <w:rPr>
          <w:sz w:val="28"/>
          <w:szCs w:val="28"/>
        </w:rPr>
        <w:t>/</w:t>
      </w:r>
      <w:proofErr w:type="spellStart"/>
      <w:r w:rsidR="00142B33" w:rsidRPr="001359E2">
        <w:rPr>
          <w:sz w:val="28"/>
          <w:szCs w:val="28"/>
        </w:rPr>
        <w:t>mengurangi</w:t>
      </w:r>
      <w:proofErr w:type="spellEnd"/>
      <w:r w:rsidR="00142B33" w:rsidRPr="001359E2">
        <w:rPr>
          <w:sz w:val="28"/>
          <w:szCs w:val="28"/>
        </w:rPr>
        <w:t xml:space="preserve"> kata </w:t>
      </w:r>
      <w:proofErr w:type="spellStart"/>
      <w:r w:rsidR="00142B33" w:rsidRPr="001359E2">
        <w:rPr>
          <w:sz w:val="28"/>
          <w:szCs w:val="28"/>
        </w:rPr>
        <w:t>berimbuhan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menjadi</w:t>
      </w:r>
      <w:proofErr w:type="spellEnd"/>
      <w:r w:rsidR="00142B33" w:rsidRPr="001359E2">
        <w:rPr>
          <w:sz w:val="28"/>
          <w:szCs w:val="28"/>
        </w:rPr>
        <w:t xml:space="preserve"> kata </w:t>
      </w:r>
      <w:proofErr w:type="spellStart"/>
      <w:r w:rsidR="00142B33" w:rsidRPr="001359E2">
        <w:rPr>
          <w:sz w:val="28"/>
          <w:szCs w:val="28"/>
        </w:rPr>
        <w:t>dasar</w:t>
      </w:r>
      <w:proofErr w:type="spellEnd"/>
      <w:r w:rsidR="00142B33" w:rsidRPr="001359E2">
        <w:rPr>
          <w:sz w:val="28"/>
          <w:szCs w:val="28"/>
        </w:rPr>
        <w:t xml:space="preserve"> (stem) </w:t>
      </w:r>
      <w:proofErr w:type="spellStart"/>
      <w:r w:rsidR="00142B33" w:rsidRPr="001359E2">
        <w:rPr>
          <w:sz w:val="28"/>
          <w:szCs w:val="28"/>
        </w:rPr>
        <w:t>dengan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menghilangkan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awalan</w:t>
      </w:r>
      <w:proofErr w:type="spellEnd"/>
      <w:r w:rsidR="00142B33" w:rsidRPr="001359E2">
        <w:rPr>
          <w:sz w:val="28"/>
          <w:szCs w:val="28"/>
        </w:rPr>
        <w:t xml:space="preserve">, </w:t>
      </w:r>
      <w:proofErr w:type="spellStart"/>
      <w:r w:rsidR="00142B33" w:rsidRPr="001359E2">
        <w:rPr>
          <w:sz w:val="28"/>
          <w:szCs w:val="28"/>
        </w:rPr>
        <w:t>sisipan</w:t>
      </w:r>
      <w:proofErr w:type="spellEnd"/>
      <w:r w:rsidR="00142B33" w:rsidRPr="001359E2">
        <w:rPr>
          <w:sz w:val="28"/>
          <w:szCs w:val="28"/>
        </w:rPr>
        <w:t xml:space="preserve">, </w:t>
      </w:r>
      <w:proofErr w:type="spellStart"/>
      <w:r w:rsidR="00142B33" w:rsidRPr="001359E2">
        <w:rPr>
          <w:sz w:val="28"/>
          <w:szCs w:val="28"/>
        </w:rPr>
        <w:t>atau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akhiran</w:t>
      </w:r>
      <w:proofErr w:type="spellEnd"/>
      <w:r w:rsidR="00142B33" w:rsidRPr="001359E2">
        <w:rPr>
          <w:sz w:val="28"/>
          <w:szCs w:val="28"/>
        </w:rPr>
        <w:t>)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Menggunakan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Sastrawi</w:t>
      </w:r>
      <w:proofErr w:type="spellEnd"/>
    </w:p>
    <w:p w14:paraId="7F6E9205" w14:textId="77777777" w:rsidR="00B95B0D" w:rsidRPr="001359E2" w:rsidRDefault="00B95B0D" w:rsidP="00B95B0D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Setelah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semua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itu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dilakukan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hasilnya</w:t>
      </w:r>
      <w:proofErr w:type="spellEnd"/>
      <w:r w:rsidRPr="001359E2">
        <w:rPr>
          <w:sz w:val="28"/>
          <w:szCs w:val="28"/>
        </w:rPr>
        <w:t xml:space="preserve"> Adalah </w:t>
      </w:r>
      <w:r w:rsidRPr="001359E2">
        <w:rPr>
          <w:sz w:val="28"/>
          <w:szCs w:val="28"/>
        </w:rPr>
        <w:t>Text_Preprocessing.csv</w:t>
      </w:r>
    </w:p>
    <w:p w14:paraId="3679093D" w14:textId="19BE0FA5" w:rsidR="00B95B0D" w:rsidRPr="001359E2" w:rsidRDefault="00CC013A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pembaharuan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kolom</w:t>
      </w:r>
      <w:proofErr w:type="spellEnd"/>
    </w:p>
    <w:p w14:paraId="105F6811" w14:textId="77777777" w:rsidR="00B95B0D" w:rsidRPr="001359E2" w:rsidRDefault="00B95B0D" w:rsidP="007811EE">
      <w:pPr>
        <w:rPr>
          <w:sz w:val="28"/>
          <w:szCs w:val="28"/>
        </w:rPr>
      </w:pPr>
      <w:r w:rsidRPr="001359E2">
        <w:rPr>
          <w:sz w:val="28"/>
          <w:szCs w:val="28"/>
        </w:rPr>
        <w:t>No</w:t>
      </w:r>
    </w:p>
    <w:p w14:paraId="16725B11" w14:textId="77777777" w:rsidR="00B95B0D" w:rsidRPr="001359E2" w:rsidRDefault="00B95B0D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full_text</w:t>
      </w:r>
      <w:proofErr w:type="spellEnd"/>
    </w:p>
    <w:p w14:paraId="25A8E6D7" w14:textId="77777777" w:rsidR="00B95B0D" w:rsidRPr="001359E2" w:rsidRDefault="00B95B0D" w:rsidP="007811EE">
      <w:pPr>
        <w:rPr>
          <w:sz w:val="28"/>
          <w:szCs w:val="28"/>
        </w:rPr>
      </w:pPr>
      <w:r w:rsidRPr="001359E2">
        <w:rPr>
          <w:sz w:val="28"/>
          <w:szCs w:val="28"/>
        </w:rPr>
        <w:t>username</w:t>
      </w:r>
    </w:p>
    <w:p w14:paraId="071C68A0" w14:textId="4F4C21F3" w:rsidR="00B95B0D" w:rsidRPr="001359E2" w:rsidRDefault="00B95B0D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tweet_tokens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hasil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dari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tahap</w:t>
      </w:r>
      <w:proofErr w:type="spellEnd"/>
      <w:r w:rsidR="00CC013A" w:rsidRPr="001359E2">
        <w:rPr>
          <w:sz w:val="28"/>
          <w:szCs w:val="28"/>
        </w:rPr>
        <w:t xml:space="preserve"> </w:t>
      </w:r>
      <w:r w:rsidR="00CC013A" w:rsidRPr="001359E2">
        <w:rPr>
          <w:sz w:val="28"/>
          <w:szCs w:val="28"/>
        </w:rPr>
        <w:t>Tokenizing</w:t>
      </w:r>
    </w:p>
    <w:p w14:paraId="11009230" w14:textId="132581D4" w:rsidR="00B95B0D" w:rsidRPr="001359E2" w:rsidRDefault="00B95B0D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tweet_tokens_fdist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hasil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dari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tahap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Hitung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distribusi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frekuensi</w:t>
      </w:r>
      <w:proofErr w:type="spellEnd"/>
    </w:p>
    <w:p w14:paraId="189557A6" w14:textId="36F005B3" w:rsidR="00B95B0D" w:rsidRPr="001359E2" w:rsidRDefault="00B95B0D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tweet_tokens_WSW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hasil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dari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tahap</w:t>
      </w:r>
      <w:proofErr w:type="spellEnd"/>
      <w:r w:rsidR="00142B33" w:rsidRPr="001359E2">
        <w:rPr>
          <w:sz w:val="28"/>
          <w:szCs w:val="28"/>
        </w:rPr>
        <w:t xml:space="preserve"> </w:t>
      </w:r>
      <w:r w:rsidR="00CC013A" w:rsidRPr="001359E2">
        <w:rPr>
          <w:sz w:val="28"/>
          <w:szCs w:val="28"/>
        </w:rPr>
        <w:t>Filtering</w:t>
      </w:r>
    </w:p>
    <w:p w14:paraId="03DD37CC" w14:textId="4266789E" w:rsidR="00B95B0D" w:rsidRPr="001359E2" w:rsidRDefault="00B95B0D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tweet_normalized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hasil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dari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tahap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CC013A" w:rsidRPr="001359E2">
        <w:rPr>
          <w:sz w:val="28"/>
          <w:szCs w:val="28"/>
        </w:rPr>
        <w:t>Normalizad</w:t>
      </w:r>
      <w:proofErr w:type="spellEnd"/>
      <w:r w:rsidR="00CC013A" w:rsidRPr="001359E2">
        <w:rPr>
          <w:sz w:val="28"/>
          <w:szCs w:val="28"/>
        </w:rPr>
        <w:t xml:space="preserve"> </w:t>
      </w:r>
      <w:r w:rsidR="00CC013A" w:rsidRPr="001359E2">
        <w:rPr>
          <w:sz w:val="28"/>
          <w:szCs w:val="28"/>
        </w:rPr>
        <w:t>Slang</w:t>
      </w:r>
    </w:p>
    <w:p w14:paraId="6EE08725" w14:textId="5A0005C3" w:rsidR="00B95B0D" w:rsidRPr="001359E2" w:rsidRDefault="00B95B0D" w:rsidP="007811EE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tweet_tokens_stemmed</w:t>
      </w:r>
      <w:proofErr w:type="spellEnd"/>
      <w:r w:rsidR="00CC013A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hasil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dari</w:t>
      </w:r>
      <w:proofErr w:type="spellEnd"/>
      <w:r w:rsidR="00142B33" w:rsidRPr="001359E2">
        <w:rPr>
          <w:sz w:val="28"/>
          <w:szCs w:val="28"/>
        </w:rPr>
        <w:t xml:space="preserve"> </w:t>
      </w:r>
      <w:proofErr w:type="spellStart"/>
      <w:r w:rsidR="00142B33" w:rsidRPr="001359E2">
        <w:rPr>
          <w:sz w:val="28"/>
          <w:szCs w:val="28"/>
        </w:rPr>
        <w:t>tahap</w:t>
      </w:r>
      <w:proofErr w:type="spellEnd"/>
      <w:r w:rsidR="00142B33" w:rsidRPr="001359E2">
        <w:rPr>
          <w:sz w:val="28"/>
          <w:szCs w:val="28"/>
        </w:rPr>
        <w:t xml:space="preserve"> </w:t>
      </w:r>
      <w:r w:rsidR="00CC013A" w:rsidRPr="001359E2">
        <w:rPr>
          <w:sz w:val="28"/>
          <w:szCs w:val="28"/>
        </w:rPr>
        <w:t>Stemming</w:t>
      </w:r>
    </w:p>
    <w:p w14:paraId="40BE508E" w14:textId="0341DEAD" w:rsidR="00142B33" w:rsidRPr="001359E2" w:rsidRDefault="00142B33" w:rsidP="00142B33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Kemudian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penulis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melakukan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pengecekan</w:t>
      </w:r>
      <w:proofErr w:type="spellEnd"/>
      <w:r w:rsidRPr="001359E2">
        <w:rPr>
          <w:sz w:val="28"/>
          <w:szCs w:val="28"/>
        </w:rPr>
        <w:t xml:space="preserve"> di excel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full_text</w:t>
      </w:r>
      <w:proofErr w:type="spellEnd"/>
      <w:r w:rsidRPr="001359E2">
        <w:rPr>
          <w:sz w:val="28"/>
          <w:szCs w:val="28"/>
        </w:rPr>
        <w:t xml:space="preserve"> yang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duplikat</w:t>
      </w:r>
      <w:proofErr w:type="spellEnd"/>
      <w:r w:rsidRPr="001359E2">
        <w:rPr>
          <w:sz w:val="28"/>
          <w:szCs w:val="28"/>
        </w:rPr>
        <w:t>.</w:t>
      </w:r>
    </w:p>
    <w:p w14:paraId="60253A44" w14:textId="1E947E5E" w:rsidR="00142B33" w:rsidRPr="001359E2" w:rsidRDefault="00142B33" w:rsidP="00142B33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</w:pPr>
      <w:r w:rsidRPr="001359E2">
        <w:rPr>
          <w:sz w:val="28"/>
          <w:szCs w:val="28"/>
        </w:rPr>
        <w:lastRenderedPageBreak/>
        <w:t xml:space="preserve">Dari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462 </w:t>
      </w:r>
      <w:r w:rsidRPr="001359E2">
        <w:rPr>
          <w:sz w:val="28"/>
          <w:szCs w:val="28"/>
        </w:rPr>
        <w:t xml:space="preserve">tweet </w:t>
      </w:r>
      <w:proofErr w:type="spellStart"/>
      <w:r w:rsidRPr="001359E2">
        <w:rPr>
          <w:sz w:val="28"/>
          <w:szCs w:val="28"/>
        </w:rPr>
        <w:t>setelah</w:t>
      </w:r>
      <w:proofErr w:type="spellEnd"/>
      <w:r w:rsidRPr="001359E2">
        <w:rPr>
          <w:sz w:val="28"/>
          <w:szCs w:val="28"/>
        </w:rPr>
        <w:t xml:space="preserve"> di clean </w:t>
      </w:r>
      <w:proofErr w:type="spellStart"/>
      <w:r w:rsidRPr="001359E2">
        <w:rPr>
          <w:sz w:val="28"/>
          <w:szCs w:val="28"/>
        </w:rPr>
        <w:t>duplikatnya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menjadi</w:t>
      </w:r>
      <w:proofErr w:type="spellEnd"/>
      <w:r w:rsidRPr="001359E2">
        <w:rPr>
          <w:sz w:val="28"/>
          <w:szCs w:val="28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454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tweet.</w:t>
      </w:r>
    </w:p>
    <w:p w14:paraId="205A3C0C" w14:textId="41C09D69" w:rsidR="00142B33" w:rsidRPr="001359E2" w:rsidRDefault="00142B33">
      <w:pPr>
        <w:rPr>
          <w:sz w:val="28"/>
          <w:szCs w:val="28"/>
        </w:rPr>
      </w:pPr>
      <w:r w:rsidRPr="001359E2">
        <w:rPr>
          <w:sz w:val="28"/>
          <w:szCs w:val="28"/>
        </w:rPr>
        <w:br w:type="page"/>
      </w:r>
    </w:p>
    <w:p w14:paraId="1563A701" w14:textId="6BB10DA3" w:rsidR="00142B33" w:rsidRPr="001359E2" w:rsidRDefault="00142B33" w:rsidP="00BF4EA9">
      <w:pPr>
        <w:pStyle w:val="Heading1"/>
        <w:numPr>
          <w:ilvl w:val="0"/>
          <w:numId w:val="2"/>
        </w:numPr>
        <w:rPr>
          <w:sz w:val="28"/>
          <w:szCs w:val="28"/>
        </w:rPr>
      </w:pPr>
      <w:r w:rsidRPr="001359E2">
        <w:rPr>
          <w:sz w:val="28"/>
          <w:szCs w:val="28"/>
        </w:rPr>
        <w:lastRenderedPageBreak/>
        <w:t>Preliminary</w:t>
      </w:r>
      <w:r w:rsidR="00BF4EA9" w:rsidRPr="001359E2">
        <w:rPr>
          <w:sz w:val="28"/>
          <w:szCs w:val="28"/>
        </w:rPr>
        <w:t xml:space="preserve"> </w:t>
      </w:r>
      <w:r w:rsidR="00BF4EA9" w:rsidRPr="001359E2">
        <w:rPr>
          <w:sz w:val="28"/>
          <w:szCs w:val="28"/>
        </w:rPr>
        <w:t>Data</w:t>
      </w:r>
    </w:p>
    <w:p w14:paraId="2962C924" w14:textId="35048502" w:rsidR="00BF4EA9" w:rsidRPr="001359E2" w:rsidRDefault="00BF4EA9" w:rsidP="00BF4EA9">
      <w:pPr>
        <w:pStyle w:val="Heading2"/>
        <w:rPr>
          <w:sz w:val="28"/>
          <w:szCs w:val="28"/>
        </w:rPr>
      </w:pPr>
      <w:r w:rsidRPr="001359E2">
        <w:rPr>
          <w:sz w:val="28"/>
          <w:szCs w:val="28"/>
        </w:rPr>
        <w:t xml:space="preserve">3.1 Cek </w:t>
      </w:r>
      <w:proofErr w:type="spellStart"/>
      <w:r w:rsidRPr="001359E2">
        <w:rPr>
          <w:sz w:val="28"/>
          <w:szCs w:val="28"/>
        </w:rPr>
        <w:t>Relevansi</w:t>
      </w:r>
      <w:proofErr w:type="spellEnd"/>
    </w:p>
    <w:p w14:paraId="361DCC0A" w14:textId="650AB728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Dari 454 tweet </w:t>
      </w:r>
      <w:proofErr w:type="spellStart"/>
      <w:r w:rsidRPr="001359E2">
        <w:rPr>
          <w:sz w:val="28"/>
          <w:szCs w:val="28"/>
        </w:rPr>
        <w:t>selanjutnya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dilakukan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pengecekan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 xml:space="preserve"> dan </w:t>
      </w:r>
      <w:proofErr w:type="spellStart"/>
      <w:r w:rsidRPr="001359E2">
        <w:rPr>
          <w:sz w:val="28"/>
          <w:szCs w:val="28"/>
        </w:rPr>
        <w:t>tidak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secara</w:t>
      </w:r>
      <w:proofErr w:type="spellEnd"/>
      <w:r w:rsidRPr="001359E2">
        <w:rPr>
          <w:sz w:val="28"/>
          <w:szCs w:val="28"/>
        </w:rPr>
        <w:t xml:space="preserve"> semi </w:t>
      </w:r>
      <w:proofErr w:type="spellStart"/>
      <w:r w:rsidRPr="001359E2">
        <w:rPr>
          <w:sz w:val="28"/>
          <w:szCs w:val="28"/>
        </w:rPr>
        <w:t>otomatis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excel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rumus</w:t>
      </w:r>
      <w:proofErr w:type="spellEnd"/>
    </w:p>
    <w:p w14:paraId="06C15B95" w14:textId="0D0613FA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>=IF(SUM(COUNTIF([@[full_text]</w:t>
      </w:r>
      <w:proofErr w:type="gramStart"/>
      <w:r w:rsidRPr="001359E2">
        <w:rPr>
          <w:sz w:val="28"/>
          <w:szCs w:val="28"/>
        </w:rPr>
        <w:t>];{</w:t>
      </w:r>
      <w:proofErr w:type="gramEnd"/>
      <w:r w:rsidRPr="001359E2">
        <w:rPr>
          <w:sz w:val="28"/>
          <w:szCs w:val="28"/>
        </w:rPr>
        <w:t xml:space="preserve">"*makan </w:t>
      </w:r>
      <w:proofErr w:type="spellStart"/>
      <w:r w:rsidRPr="001359E2">
        <w:rPr>
          <w:sz w:val="28"/>
          <w:szCs w:val="28"/>
        </w:rPr>
        <w:t>siang</w:t>
      </w:r>
      <w:proofErr w:type="spellEnd"/>
      <w:r w:rsidRPr="001359E2">
        <w:rPr>
          <w:sz w:val="28"/>
          <w:szCs w:val="28"/>
        </w:rPr>
        <w:t xml:space="preserve"> gratis*";"*MBG*";"*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gratis*";"*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bergizi</w:t>
      </w:r>
      <w:proofErr w:type="spellEnd"/>
      <w:r w:rsidRPr="001359E2">
        <w:rPr>
          <w:sz w:val="28"/>
          <w:szCs w:val="28"/>
        </w:rPr>
        <w:t xml:space="preserve"> gratis*";"*</w:t>
      </w:r>
      <w:proofErr w:type="spellStart"/>
      <w:r w:rsidRPr="001359E2">
        <w:rPr>
          <w:sz w:val="28"/>
          <w:szCs w:val="28"/>
        </w:rPr>
        <w:t>makangratis</w:t>
      </w:r>
      <w:proofErr w:type="spellEnd"/>
      <w:r w:rsidRPr="001359E2">
        <w:rPr>
          <w:sz w:val="28"/>
          <w:szCs w:val="28"/>
        </w:rPr>
        <w:t>*";"*</w:t>
      </w:r>
      <w:proofErr w:type="spellStart"/>
      <w:r w:rsidRPr="001359E2">
        <w:rPr>
          <w:sz w:val="28"/>
          <w:szCs w:val="28"/>
        </w:rPr>
        <w:t>makanan</w:t>
      </w:r>
      <w:proofErr w:type="spellEnd"/>
      <w:r w:rsidRPr="001359E2">
        <w:rPr>
          <w:sz w:val="28"/>
          <w:szCs w:val="28"/>
        </w:rPr>
        <w:t xml:space="preserve"> gratis*"}));"</w:t>
      </w: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 xml:space="preserve">";"Tidak </w:t>
      </w: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>")</w:t>
      </w:r>
    </w:p>
    <w:p w14:paraId="1E6A9615" w14:textId="3BC12C2C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Dari </w:t>
      </w:r>
      <w:proofErr w:type="spellStart"/>
      <w:r w:rsidRPr="001359E2">
        <w:rPr>
          <w:sz w:val="28"/>
          <w:szCs w:val="28"/>
        </w:rPr>
        <w:t>rumus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ini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mendapatkan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hasil</w:t>
      </w:r>
      <w:proofErr w:type="spellEnd"/>
      <w:r w:rsidRPr="001359E2">
        <w:rPr>
          <w:sz w:val="28"/>
          <w:szCs w:val="28"/>
        </w:rPr>
        <w:t xml:space="preserve"> </w:t>
      </w:r>
    </w:p>
    <w:p w14:paraId="741348D3" w14:textId="480553DF" w:rsidR="00BF4EA9" w:rsidRPr="001359E2" w:rsidRDefault="00BF4EA9" w:rsidP="00BF4EA9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 xml:space="preserve">: 421 </w:t>
      </w:r>
      <w:proofErr w:type="gramStart"/>
      <w:r w:rsidRPr="001359E2">
        <w:rPr>
          <w:sz w:val="28"/>
          <w:szCs w:val="28"/>
        </w:rPr>
        <w:t>tweet</w:t>
      </w:r>
      <w:proofErr w:type="gramEnd"/>
    </w:p>
    <w:p w14:paraId="418C103A" w14:textId="0B21E89B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Tidak </w:t>
      </w:r>
      <w:proofErr w:type="spellStart"/>
      <w:r w:rsidRPr="001359E2">
        <w:rPr>
          <w:sz w:val="28"/>
          <w:szCs w:val="28"/>
        </w:rPr>
        <w:t>Relewan</w:t>
      </w:r>
      <w:proofErr w:type="spellEnd"/>
      <w:r w:rsidRPr="001359E2">
        <w:rPr>
          <w:sz w:val="28"/>
          <w:szCs w:val="28"/>
        </w:rPr>
        <w:t xml:space="preserve">: 33 </w:t>
      </w:r>
      <w:proofErr w:type="gramStart"/>
      <w:r w:rsidRPr="001359E2">
        <w:rPr>
          <w:sz w:val="28"/>
          <w:szCs w:val="28"/>
        </w:rPr>
        <w:t>tweet</w:t>
      </w:r>
      <w:proofErr w:type="gramEnd"/>
    </w:p>
    <w:p w14:paraId="55B375A2" w14:textId="77777777" w:rsidR="00BF4EA9" w:rsidRPr="001359E2" w:rsidRDefault="00BF4EA9" w:rsidP="00BF4EA9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Peneliti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melakukan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pengecekan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ulang</w:t>
      </w:r>
      <w:proofErr w:type="spellEnd"/>
      <w:r w:rsidRPr="001359E2">
        <w:rPr>
          <w:sz w:val="28"/>
          <w:szCs w:val="28"/>
        </w:rPr>
        <w:t xml:space="preserve"> di 33 </w:t>
      </w:r>
      <w:proofErr w:type="spellStart"/>
      <w:r w:rsidRPr="001359E2">
        <w:rPr>
          <w:sz w:val="28"/>
          <w:szCs w:val="28"/>
        </w:rPr>
        <w:t>hasil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tidak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 xml:space="preserve"> dan </w:t>
      </w:r>
      <w:proofErr w:type="spellStart"/>
      <w:r w:rsidRPr="001359E2">
        <w:rPr>
          <w:sz w:val="28"/>
          <w:szCs w:val="28"/>
        </w:rPr>
        <w:t>hasilnya</w:t>
      </w:r>
      <w:proofErr w:type="spellEnd"/>
      <w:r w:rsidRPr="001359E2">
        <w:rPr>
          <w:sz w:val="28"/>
          <w:szCs w:val="28"/>
        </w:rPr>
        <w:t xml:space="preserve"> </w:t>
      </w:r>
    </w:p>
    <w:p w14:paraId="348D68DD" w14:textId="450024F6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Relevan:30 </w:t>
      </w:r>
      <w:r w:rsidRPr="001359E2">
        <w:rPr>
          <w:sz w:val="28"/>
          <w:szCs w:val="28"/>
        </w:rPr>
        <w:t>tweet</w:t>
      </w:r>
    </w:p>
    <w:p w14:paraId="6906D7E9" w14:textId="0378D035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Tidak </w:t>
      </w:r>
      <w:proofErr w:type="spellStart"/>
      <w:r w:rsidRPr="001359E2">
        <w:rPr>
          <w:sz w:val="28"/>
          <w:szCs w:val="28"/>
        </w:rPr>
        <w:t>Relewan</w:t>
      </w:r>
      <w:proofErr w:type="spellEnd"/>
      <w:r w:rsidRPr="001359E2">
        <w:rPr>
          <w:sz w:val="28"/>
          <w:szCs w:val="28"/>
        </w:rPr>
        <w:t xml:space="preserve">: </w:t>
      </w:r>
      <w:r w:rsidRPr="001359E2">
        <w:rPr>
          <w:sz w:val="28"/>
          <w:szCs w:val="28"/>
        </w:rPr>
        <w:t>3</w:t>
      </w:r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tweet</w:t>
      </w:r>
      <w:proofErr w:type="gramEnd"/>
    </w:p>
    <w:p w14:paraId="3E7A159A" w14:textId="6AFAC483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Maka </w:t>
      </w:r>
      <w:proofErr w:type="spellStart"/>
      <w:r w:rsidRPr="001359E2">
        <w:rPr>
          <w:sz w:val="28"/>
          <w:szCs w:val="28"/>
        </w:rPr>
        <w:t>hasil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finalnya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dari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pengecekan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rumus</w:t>
      </w:r>
      <w:proofErr w:type="spellEnd"/>
      <w:r w:rsidRPr="001359E2">
        <w:rPr>
          <w:sz w:val="28"/>
          <w:szCs w:val="28"/>
        </w:rPr>
        <w:t xml:space="preserve"> excel dan manual</w:t>
      </w:r>
    </w:p>
    <w:p w14:paraId="553E7466" w14:textId="0A15A247" w:rsidR="00BF4EA9" w:rsidRPr="001359E2" w:rsidRDefault="00BF4EA9" w:rsidP="00BF4EA9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>: 451</w:t>
      </w:r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tweet</w:t>
      </w:r>
      <w:proofErr w:type="gramEnd"/>
    </w:p>
    <w:p w14:paraId="2BC02E17" w14:textId="5B696557" w:rsidR="00BF4EA9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Tidak </w:t>
      </w:r>
      <w:proofErr w:type="spellStart"/>
      <w:r w:rsidRPr="001359E2">
        <w:rPr>
          <w:sz w:val="28"/>
          <w:szCs w:val="28"/>
        </w:rPr>
        <w:t>Relewan</w:t>
      </w:r>
      <w:proofErr w:type="spellEnd"/>
      <w:r w:rsidRPr="001359E2">
        <w:rPr>
          <w:sz w:val="28"/>
          <w:szCs w:val="28"/>
        </w:rPr>
        <w:t xml:space="preserve">: </w:t>
      </w:r>
      <w:r w:rsidRPr="001359E2">
        <w:rPr>
          <w:sz w:val="28"/>
          <w:szCs w:val="28"/>
        </w:rPr>
        <w:t>3</w:t>
      </w:r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tweet</w:t>
      </w:r>
      <w:proofErr w:type="gramEnd"/>
    </w:p>
    <w:p w14:paraId="5AF6613C" w14:textId="0603075A" w:rsidR="00BF4EA9" w:rsidRPr="001359E2" w:rsidRDefault="00BF4EA9" w:rsidP="00BF4EA9">
      <w:pPr>
        <w:pStyle w:val="Heading2"/>
        <w:rPr>
          <w:sz w:val="28"/>
          <w:szCs w:val="28"/>
        </w:rPr>
      </w:pPr>
      <w:r w:rsidRPr="001359E2">
        <w:rPr>
          <w:sz w:val="28"/>
          <w:szCs w:val="28"/>
        </w:rPr>
        <w:t>3.</w:t>
      </w:r>
      <w:r w:rsidRPr="001359E2">
        <w:rPr>
          <w:sz w:val="28"/>
          <w:szCs w:val="28"/>
        </w:rPr>
        <w:t>2</w:t>
      </w:r>
      <w:r w:rsidRPr="001359E2">
        <w:rPr>
          <w:sz w:val="28"/>
          <w:szCs w:val="28"/>
        </w:rPr>
        <w:t xml:space="preserve"> Cek </w:t>
      </w:r>
      <w:r w:rsidRPr="001359E2">
        <w:rPr>
          <w:sz w:val="28"/>
          <w:szCs w:val="28"/>
        </w:rPr>
        <w:t>Akun</w:t>
      </w:r>
    </w:p>
    <w:p w14:paraId="79ED88B5" w14:textId="3A5680B5" w:rsidR="000E03B5" w:rsidRPr="001359E2" w:rsidRDefault="00BF4EA9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Dari data </w:t>
      </w: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>: 451 tweet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penulis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mengkategorikan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akun</w:t>
      </w:r>
      <w:proofErr w:type="spellEnd"/>
      <w:r w:rsidRPr="001359E2">
        <w:rPr>
          <w:sz w:val="28"/>
          <w:szCs w:val="28"/>
        </w:rPr>
        <w:t xml:space="preserve"> x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r w:rsidR="000E03B5" w:rsidRPr="001359E2">
        <w:rPr>
          <w:sz w:val="28"/>
          <w:szCs w:val="28"/>
        </w:rPr>
        <w:t xml:space="preserve">5 </w:t>
      </w:r>
      <w:proofErr w:type="spellStart"/>
      <w:r w:rsidR="000E03B5" w:rsidRPr="001359E2">
        <w:rPr>
          <w:sz w:val="28"/>
          <w:szCs w:val="28"/>
        </w:rPr>
        <w:t>kategori</w:t>
      </w:r>
      <w:proofErr w:type="spellEnd"/>
      <w:r w:rsidR="00D25371" w:rsidRPr="001359E2">
        <w:rPr>
          <w:sz w:val="28"/>
          <w:szCs w:val="28"/>
        </w:rPr>
        <w:t xml:space="preserve">. </w:t>
      </w:r>
    </w:p>
    <w:p w14:paraId="737B5056" w14:textId="1608A390" w:rsidR="000E03B5" w:rsidRPr="001359E2" w:rsidRDefault="000E03B5" w:rsidP="000E03B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Individu</w:t>
      </w:r>
      <w:proofErr w:type="spellEnd"/>
    </w:p>
    <w:p w14:paraId="758C0584" w14:textId="2F228467" w:rsidR="000E03B5" w:rsidRPr="001359E2" w:rsidRDefault="000E03B5" w:rsidP="000E03B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Komunitas</w:t>
      </w:r>
      <w:proofErr w:type="spellEnd"/>
    </w:p>
    <w:p w14:paraId="1E52D647" w14:textId="1D296CE3" w:rsidR="000E03B5" w:rsidRPr="001359E2" w:rsidRDefault="000E03B5" w:rsidP="000E0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Media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Berita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Tidak Resmi</w:t>
      </w:r>
    </w:p>
    <w:p w14:paraId="77B8CCA9" w14:textId="1644C76B" w:rsidR="000E03B5" w:rsidRPr="001359E2" w:rsidRDefault="000E03B5" w:rsidP="000E0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Official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(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Centang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Biru Tapi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Bukan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Media Berita)</w:t>
      </w:r>
    </w:p>
    <w:p w14:paraId="7419B812" w14:textId="60B6727C" w:rsidR="000E03B5" w:rsidRPr="001359E2" w:rsidRDefault="000E03B5" w:rsidP="000E03B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Media Resmi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Dewanpers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(Media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Yang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Terdaftar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di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Dewanpers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)</w:t>
      </w:r>
    </w:p>
    <w:p w14:paraId="5C348B56" w14:textId="77777777" w:rsidR="005C2A0F" w:rsidRPr="001359E2" w:rsidRDefault="005C2A0F" w:rsidP="00BF4EA9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Penulis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melakukan</w:t>
      </w:r>
      <w:proofErr w:type="spellEnd"/>
      <w:r w:rsidRPr="001359E2">
        <w:rPr>
          <w:sz w:val="28"/>
          <w:szCs w:val="28"/>
        </w:rPr>
        <w:t xml:space="preserve"> proses checking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google </w:t>
      </w:r>
      <w:proofErr w:type="spellStart"/>
      <w:r w:rsidRPr="001359E2">
        <w:rPr>
          <w:sz w:val="28"/>
          <w:szCs w:val="28"/>
        </w:rPr>
        <w:t>colab</w:t>
      </w:r>
      <w:proofErr w:type="spellEnd"/>
      <w:r w:rsidRPr="001359E2">
        <w:rPr>
          <w:sz w:val="28"/>
          <w:szCs w:val="28"/>
        </w:rPr>
        <w:t>.</w:t>
      </w:r>
    </w:p>
    <w:p w14:paraId="588E6CFE" w14:textId="6AF8273C" w:rsidR="005C2A0F" w:rsidRPr="001359E2" w:rsidRDefault="005C2A0F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lastRenderedPageBreak/>
        <w:drawing>
          <wp:inline distT="0" distB="0" distL="0" distR="0" wp14:anchorId="4D061644" wp14:editId="29F6F926">
            <wp:extent cx="5731510" cy="2313305"/>
            <wp:effectExtent l="0" t="0" r="2540" b="0"/>
            <wp:docPr id="11383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0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9262" w14:textId="55C1B76F" w:rsidR="005C2A0F" w:rsidRPr="001359E2" w:rsidRDefault="005C2A0F" w:rsidP="00BF4EA9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Pertama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melakukan</w:t>
      </w:r>
      <w:proofErr w:type="spellEnd"/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>Scrapping Media Pers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didapatlah</w:t>
      </w:r>
      <w:proofErr w:type="spellEnd"/>
      <w:r w:rsidRPr="001359E2">
        <w:rPr>
          <w:sz w:val="28"/>
          <w:szCs w:val="28"/>
        </w:rPr>
        <w:t xml:space="preserve"> data </w:t>
      </w:r>
      <w:r w:rsidRPr="001359E2">
        <w:rPr>
          <w:sz w:val="28"/>
          <w:szCs w:val="28"/>
        </w:rPr>
        <w:t>dewanpers_data.csv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kolom</w:t>
      </w:r>
      <w:proofErr w:type="spellEnd"/>
    </w:p>
    <w:p w14:paraId="79ADB0BE" w14:textId="77777777" w:rsidR="005C2A0F" w:rsidRPr="001359E2" w:rsidRDefault="005C2A0F" w:rsidP="005C2A0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</w:pPr>
      <w:proofErr w:type="spellStart"/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No,Nama</w:t>
      </w:r>
      <w:proofErr w:type="spellEnd"/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Media,Penanggung</w:t>
      </w:r>
      <w:proofErr w:type="spellEnd"/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Jawab,Alamat</w:t>
      </w:r>
      <w:proofErr w:type="spellEnd"/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Media,Provinsi</w:t>
      </w:r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,Badan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Hukum,Status</w:t>
      </w:r>
      <w:proofErr w:type="spellEnd"/>
      <w:proofErr w:type="gramEnd"/>
    </w:p>
    <w:p w14:paraId="3FBAF07B" w14:textId="77777777" w:rsidR="005C2A0F" w:rsidRPr="001359E2" w:rsidRDefault="005C2A0F" w:rsidP="00BF4EA9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Sebanyak</w:t>
      </w:r>
      <w:proofErr w:type="spellEnd"/>
      <w:r w:rsidRPr="001359E2">
        <w:rPr>
          <w:sz w:val="28"/>
          <w:szCs w:val="28"/>
        </w:rPr>
        <w:t xml:space="preserve"> 1261 data D</w:t>
      </w:r>
      <w:r w:rsidRPr="001359E2">
        <w:rPr>
          <w:sz w:val="28"/>
          <w:szCs w:val="28"/>
        </w:rPr>
        <w:t>ewan</w:t>
      </w:r>
      <w:r w:rsidRPr="001359E2">
        <w:rPr>
          <w:sz w:val="28"/>
          <w:szCs w:val="28"/>
        </w:rPr>
        <w:t xml:space="preserve"> P</w:t>
      </w:r>
      <w:r w:rsidRPr="001359E2">
        <w:rPr>
          <w:sz w:val="28"/>
          <w:szCs w:val="28"/>
        </w:rPr>
        <w:t>ers</w:t>
      </w:r>
      <w:r w:rsidRPr="001359E2">
        <w:rPr>
          <w:sz w:val="28"/>
          <w:szCs w:val="28"/>
        </w:rPr>
        <w:t xml:space="preserve">. </w:t>
      </w:r>
    </w:p>
    <w:p w14:paraId="758DF84C" w14:textId="77A63E8F" w:rsidR="005C2A0F" w:rsidRPr="001359E2" w:rsidRDefault="005C2A0F" w:rsidP="00BF4EA9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Setelah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itu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penulis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melakukan</w:t>
      </w:r>
      <w:proofErr w:type="spellEnd"/>
      <w:r w:rsidRPr="001359E2">
        <w:rPr>
          <w:sz w:val="28"/>
          <w:szCs w:val="28"/>
        </w:rPr>
        <w:t xml:space="preserve"> checking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matching </w:t>
      </w:r>
      <w:proofErr w:type="spellStart"/>
      <w:r w:rsidRPr="001359E2">
        <w:rPr>
          <w:sz w:val="28"/>
          <w:szCs w:val="28"/>
        </w:rPr>
        <w:t>ke</w:t>
      </w:r>
      <w:proofErr w:type="spellEnd"/>
      <w:r w:rsidRPr="001359E2">
        <w:rPr>
          <w:sz w:val="28"/>
          <w:szCs w:val="28"/>
        </w:rPr>
        <w:t xml:space="preserve"> 2 file</w:t>
      </w:r>
    </w:p>
    <w:p w14:paraId="6BBF35CD" w14:textId="36B23013" w:rsidR="005C2A0F" w:rsidRPr="001359E2" w:rsidRDefault="005C2A0F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drawing>
          <wp:inline distT="0" distB="0" distL="0" distR="0" wp14:anchorId="1729FD99" wp14:editId="40F29E5D">
            <wp:extent cx="5731510" cy="3128645"/>
            <wp:effectExtent l="0" t="0" r="2540" b="0"/>
            <wp:docPr id="212007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pertama</w:t>
      </w:r>
      <w:proofErr w:type="spellEnd"/>
      <w:r w:rsidRPr="001359E2">
        <w:rPr>
          <w:sz w:val="28"/>
          <w:szCs w:val="28"/>
        </w:rPr>
        <w:t xml:space="preserve"> file </w:t>
      </w:r>
      <w:r w:rsidRPr="001359E2">
        <w:rPr>
          <w:sz w:val="28"/>
          <w:szCs w:val="28"/>
        </w:rPr>
        <w:t xml:space="preserve">akuntwitter_data.csv pada </w:t>
      </w:r>
      <w:proofErr w:type="spellStart"/>
      <w:r w:rsidRPr="001359E2">
        <w:rPr>
          <w:sz w:val="28"/>
          <w:szCs w:val="28"/>
        </w:rPr>
        <w:t>kolom</w:t>
      </w:r>
      <w:proofErr w:type="spellEnd"/>
      <w:r w:rsidRPr="001359E2">
        <w:rPr>
          <w:sz w:val="28"/>
          <w:szCs w:val="28"/>
        </w:rPr>
        <w:t xml:space="preserve"> username</w:t>
      </w:r>
    </w:p>
    <w:p w14:paraId="355DF6EA" w14:textId="67A1D037" w:rsidR="005C2A0F" w:rsidRPr="001359E2" w:rsidRDefault="005C2A0F" w:rsidP="00BF4EA9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</w:pPr>
      <w:proofErr w:type="spellStart"/>
      <w:r w:rsidRPr="001359E2">
        <w:rPr>
          <w:sz w:val="28"/>
          <w:szCs w:val="28"/>
        </w:rPr>
        <w:t>kedua</w:t>
      </w:r>
      <w:proofErr w:type="spellEnd"/>
      <w:r w:rsidRPr="001359E2">
        <w:rPr>
          <w:sz w:val="28"/>
          <w:szCs w:val="28"/>
        </w:rPr>
        <w:t xml:space="preserve"> file </w:t>
      </w:r>
      <w:r w:rsidRPr="001359E2">
        <w:rPr>
          <w:sz w:val="28"/>
          <w:szCs w:val="28"/>
        </w:rPr>
        <w:t>dewanpers_data.csv</w:t>
      </w:r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 xml:space="preserve">pada </w:t>
      </w:r>
      <w:proofErr w:type="spellStart"/>
      <w:r w:rsidRPr="001359E2">
        <w:rPr>
          <w:sz w:val="28"/>
          <w:szCs w:val="28"/>
        </w:rPr>
        <w:t>kolom</w:t>
      </w:r>
      <w:proofErr w:type="spellEnd"/>
      <w:r w:rsidRPr="001359E2">
        <w:rPr>
          <w:sz w:val="28"/>
          <w:szCs w:val="28"/>
        </w:rPr>
        <w:t xml:space="preserve"> nama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Media</w:t>
      </w:r>
    </w:p>
    <w:p w14:paraId="32B5C36F" w14:textId="51560308" w:rsidR="00BF4EA9" w:rsidRPr="001359E2" w:rsidRDefault="000E03B5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Dari </w:t>
      </w:r>
      <w:r w:rsidRPr="001359E2">
        <w:rPr>
          <w:sz w:val="28"/>
          <w:szCs w:val="28"/>
        </w:rPr>
        <w:t>451 tweet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terhitung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ada</w:t>
      </w:r>
      <w:proofErr w:type="spellEnd"/>
      <w:r w:rsidRPr="001359E2">
        <w:rPr>
          <w:sz w:val="28"/>
          <w:szCs w:val="28"/>
        </w:rPr>
        <w:t xml:space="preserve"> </w:t>
      </w:r>
    </w:p>
    <w:p w14:paraId="30102340" w14:textId="594D904B" w:rsidR="000E03B5" w:rsidRPr="001359E2" w:rsidRDefault="000E03B5" w:rsidP="000E03B5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Individu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: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288</w:t>
      </w:r>
    </w:p>
    <w:p w14:paraId="76252C0F" w14:textId="2AD67BF8" w:rsidR="000E03B5" w:rsidRPr="001359E2" w:rsidRDefault="000E03B5" w:rsidP="000E03B5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lastRenderedPageBreak/>
        <w:t>Komunitas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: 2</w:t>
      </w:r>
    </w:p>
    <w:p w14:paraId="0B18252D" w14:textId="5D4350EF" w:rsidR="000E03B5" w:rsidRPr="001359E2" w:rsidRDefault="000E03B5" w:rsidP="000E03B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Media Berita Tidak Resmi: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29</w:t>
      </w:r>
    </w:p>
    <w:p w14:paraId="3856EE37" w14:textId="060C3BAD" w:rsidR="000E03B5" w:rsidRPr="001359E2" w:rsidRDefault="000E03B5" w:rsidP="000E03B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Official (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Centang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Biru Tapi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Bukan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Media Berita</w:t>
      </w:r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)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:</w:t>
      </w:r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32</w:t>
      </w:r>
    </w:p>
    <w:p w14:paraId="79FD76AA" w14:textId="58B8EC32" w:rsidR="000E03B5" w:rsidRPr="001359E2" w:rsidRDefault="000E03B5" w:rsidP="000E03B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Media Resmi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Dewanpers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(Media Yang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Terdaftar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di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Dewanpers</w:t>
      </w:r>
      <w:proofErr w:type="spellEnd"/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)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:</w:t>
      </w:r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100</w:t>
      </w:r>
    </w:p>
    <w:p w14:paraId="452CB196" w14:textId="4A89A105" w:rsidR="000E03B5" w:rsidRPr="001359E2" w:rsidRDefault="005C2A0F" w:rsidP="00BF4EA9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Tapi </w:t>
      </w:r>
      <w:proofErr w:type="spellStart"/>
      <w:r w:rsidRPr="001359E2">
        <w:rPr>
          <w:sz w:val="28"/>
          <w:szCs w:val="28"/>
        </w:rPr>
        <w:t>penulis</w:t>
      </w:r>
      <w:proofErr w:type="spellEnd"/>
      <w:r w:rsidRPr="001359E2">
        <w:rPr>
          <w:sz w:val="28"/>
          <w:szCs w:val="28"/>
        </w:rPr>
        <w:t xml:space="preserve"> juga </w:t>
      </w:r>
      <w:proofErr w:type="spellStart"/>
      <w:r w:rsidRPr="001359E2">
        <w:rPr>
          <w:sz w:val="28"/>
          <w:szCs w:val="28"/>
        </w:rPr>
        <w:t>melakukan</w:t>
      </w:r>
      <w:proofErr w:type="spellEnd"/>
      <w:r w:rsidRPr="001359E2">
        <w:rPr>
          <w:sz w:val="28"/>
          <w:szCs w:val="28"/>
        </w:rPr>
        <w:t xml:space="preserve"> checking </w:t>
      </w:r>
      <w:proofErr w:type="spellStart"/>
      <w:r w:rsidRPr="001359E2">
        <w:rPr>
          <w:sz w:val="28"/>
          <w:szCs w:val="28"/>
        </w:rPr>
        <w:t>ulang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secara</w:t>
      </w:r>
      <w:proofErr w:type="spellEnd"/>
      <w:r w:rsidRPr="001359E2">
        <w:rPr>
          <w:sz w:val="28"/>
          <w:szCs w:val="28"/>
        </w:rPr>
        <w:t xml:space="preserve"> manual </w:t>
      </w:r>
      <w:proofErr w:type="spellStart"/>
      <w:r w:rsidRPr="001359E2">
        <w:rPr>
          <w:sz w:val="28"/>
          <w:szCs w:val="28"/>
        </w:rPr>
        <w:t>baik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dari</w:t>
      </w:r>
      <w:proofErr w:type="spellEnd"/>
      <w:r w:rsidRPr="001359E2">
        <w:rPr>
          <w:sz w:val="28"/>
          <w:szCs w:val="28"/>
        </w:rPr>
        <w:t xml:space="preserve"> website x </w:t>
      </w:r>
      <w:proofErr w:type="spellStart"/>
      <w:r w:rsidRPr="001359E2">
        <w:rPr>
          <w:sz w:val="28"/>
          <w:szCs w:val="28"/>
        </w:rPr>
        <w:t>langsung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atau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dari</w:t>
      </w:r>
      <w:proofErr w:type="spellEnd"/>
      <w:r w:rsidRPr="001359E2">
        <w:rPr>
          <w:sz w:val="28"/>
          <w:szCs w:val="28"/>
        </w:rPr>
        <w:t xml:space="preserve"> website dewanpers.or.id </w:t>
      </w:r>
      <w:proofErr w:type="spellStart"/>
      <w:r w:rsidRPr="001359E2">
        <w:rPr>
          <w:sz w:val="28"/>
          <w:szCs w:val="28"/>
        </w:rPr>
        <w:t>karena</w:t>
      </w:r>
      <w:proofErr w:type="spellEnd"/>
      <w:r w:rsidRPr="001359E2">
        <w:rPr>
          <w:sz w:val="28"/>
          <w:szCs w:val="28"/>
        </w:rPr>
        <w:t xml:space="preserve"> nama username </w:t>
      </w:r>
      <w:proofErr w:type="spellStart"/>
      <w:r w:rsidRPr="001359E2">
        <w:rPr>
          <w:sz w:val="28"/>
          <w:szCs w:val="28"/>
        </w:rPr>
        <w:t>kadang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berbeda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data Dewan Pers. </w:t>
      </w:r>
      <w:proofErr w:type="spellStart"/>
      <w:r w:rsidRPr="001359E2">
        <w:rPr>
          <w:sz w:val="28"/>
          <w:szCs w:val="28"/>
        </w:rPr>
        <w:t>Kemudian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karena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="000E03B5" w:rsidRPr="001359E2">
        <w:rPr>
          <w:sz w:val="28"/>
          <w:szCs w:val="28"/>
        </w:rPr>
        <w:t>satu</w:t>
      </w:r>
      <w:proofErr w:type="spellEnd"/>
      <w:r w:rsidR="000E03B5" w:rsidRPr="001359E2">
        <w:rPr>
          <w:sz w:val="28"/>
          <w:szCs w:val="28"/>
        </w:rPr>
        <w:t xml:space="preserve"> </w:t>
      </w:r>
      <w:proofErr w:type="spellStart"/>
      <w:r w:rsidR="000E03B5" w:rsidRPr="001359E2">
        <w:rPr>
          <w:sz w:val="28"/>
          <w:szCs w:val="28"/>
        </w:rPr>
        <w:t>akun</w:t>
      </w:r>
      <w:proofErr w:type="spellEnd"/>
      <w:r w:rsidR="000E03B5" w:rsidRPr="001359E2">
        <w:rPr>
          <w:sz w:val="28"/>
          <w:szCs w:val="28"/>
        </w:rPr>
        <w:t xml:space="preserve"> </w:t>
      </w:r>
      <w:proofErr w:type="spellStart"/>
      <w:r w:rsidR="000E03B5" w:rsidRPr="001359E2">
        <w:rPr>
          <w:sz w:val="28"/>
          <w:szCs w:val="28"/>
        </w:rPr>
        <w:t>beberapa</w:t>
      </w:r>
      <w:proofErr w:type="spellEnd"/>
      <w:r w:rsidR="000E03B5" w:rsidRPr="001359E2">
        <w:rPr>
          <w:sz w:val="28"/>
          <w:szCs w:val="28"/>
        </w:rPr>
        <w:t xml:space="preserve"> kali tweet, </w:t>
      </w:r>
      <w:proofErr w:type="spellStart"/>
      <w:r w:rsidR="000E03B5" w:rsidRPr="001359E2">
        <w:rPr>
          <w:sz w:val="28"/>
          <w:szCs w:val="28"/>
        </w:rPr>
        <w:t>maka</w:t>
      </w:r>
      <w:proofErr w:type="spellEnd"/>
      <w:r w:rsidR="000E03B5" w:rsidRPr="001359E2">
        <w:rPr>
          <w:sz w:val="28"/>
          <w:szCs w:val="28"/>
        </w:rPr>
        <w:t xml:space="preserve"> </w:t>
      </w:r>
      <w:proofErr w:type="spellStart"/>
      <w:r w:rsidR="000E03B5" w:rsidRPr="001359E2">
        <w:rPr>
          <w:sz w:val="28"/>
          <w:szCs w:val="28"/>
        </w:rPr>
        <w:t>penulis</w:t>
      </w:r>
      <w:proofErr w:type="spellEnd"/>
      <w:r w:rsidR="000E03B5" w:rsidRPr="001359E2">
        <w:rPr>
          <w:sz w:val="28"/>
          <w:szCs w:val="28"/>
        </w:rPr>
        <w:t xml:space="preserve"> </w:t>
      </w:r>
      <w:proofErr w:type="spellStart"/>
      <w:r w:rsidR="000E03B5" w:rsidRPr="001359E2">
        <w:rPr>
          <w:sz w:val="28"/>
          <w:szCs w:val="28"/>
        </w:rPr>
        <w:t>melakukan</w:t>
      </w:r>
      <w:proofErr w:type="spellEnd"/>
      <w:r w:rsidR="000E03B5" w:rsidRPr="001359E2">
        <w:rPr>
          <w:sz w:val="28"/>
          <w:szCs w:val="28"/>
        </w:rPr>
        <w:t xml:space="preserve"> cleaning </w:t>
      </w:r>
      <w:proofErr w:type="spellStart"/>
      <w:r w:rsidR="000E03B5" w:rsidRPr="001359E2">
        <w:rPr>
          <w:sz w:val="28"/>
          <w:szCs w:val="28"/>
        </w:rPr>
        <w:t>akun</w:t>
      </w:r>
      <w:proofErr w:type="spellEnd"/>
      <w:r w:rsidR="000E03B5" w:rsidRPr="001359E2">
        <w:rPr>
          <w:sz w:val="28"/>
          <w:szCs w:val="28"/>
        </w:rPr>
        <w:t xml:space="preserve">. </w:t>
      </w:r>
      <w:proofErr w:type="spellStart"/>
      <w:r w:rsidR="000E03B5" w:rsidRPr="001359E2">
        <w:rPr>
          <w:sz w:val="28"/>
          <w:szCs w:val="28"/>
        </w:rPr>
        <w:t>Hasilnya</w:t>
      </w:r>
      <w:proofErr w:type="spellEnd"/>
      <w:r w:rsidR="000E03B5" w:rsidRPr="001359E2">
        <w:rPr>
          <w:sz w:val="28"/>
          <w:szCs w:val="28"/>
        </w:rPr>
        <w:t xml:space="preserve"> </w:t>
      </w:r>
      <w:proofErr w:type="spellStart"/>
      <w:r w:rsidR="000E03B5" w:rsidRPr="001359E2">
        <w:rPr>
          <w:sz w:val="28"/>
          <w:szCs w:val="28"/>
        </w:rPr>
        <w:t>finalnya</w:t>
      </w:r>
      <w:proofErr w:type="spellEnd"/>
    </w:p>
    <w:p w14:paraId="4CFD32FF" w14:textId="77742555" w:rsidR="000E03B5" w:rsidRPr="001359E2" w:rsidRDefault="000E03B5" w:rsidP="000E03B5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Individu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: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221</w:t>
      </w:r>
    </w:p>
    <w:p w14:paraId="289A34A2" w14:textId="77777777" w:rsidR="000E03B5" w:rsidRPr="001359E2" w:rsidRDefault="000E03B5" w:rsidP="000E03B5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Komunitas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: 2</w:t>
      </w:r>
    </w:p>
    <w:p w14:paraId="3EE1F614" w14:textId="1B45FBB9" w:rsidR="000E03B5" w:rsidRPr="001359E2" w:rsidRDefault="000E03B5" w:rsidP="000E03B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Media Berita Tidak Resmi: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24</w:t>
      </w:r>
    </w:p>
    <w:p w14:paraId="7DAA4530" w14:textId="094E9CC4" w:rsidR="000E03B5" w:rsidRPr="001359E2" w:rsidRDefault="000E03B5" w:rsidP="000E03B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Official (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Centang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Biru Tapi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Bukan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Media Berita</w:t>
      </w:r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) :</w:t>
      </w:r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27</w:t>
      </w:r>
    </w:p>
    <w:p w14:paraId="5DB1334B" w14:textId="397A71F8" w:rsidR="000E03B5" w:rsidRPr="001359E2" w:rsidRDefault="000E03B5" w:rsidP="00BF4EA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Media Resmi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Dewanpers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(Media Yang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Terdaftar</w:t>
      </w:r>
      <w:proofErr w:type="spell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di </w:t>
      </w:r>
      <w:proofErr w:type="spell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Dewanpers</w:t>
      </w:r>
      <w:proofErr w:type="spellEnd"/>
      <w:proofErr w:type="gramStart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) :</w:t>
      </w:r>
      <w:proofErr w:type="gramEnd"/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1359E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D"/>
          <w14:ligatures w14:val="none"/>
        </w:rPr>
        <w:t>42</w:t>
      </w:r>
    </w:p>
    <w:p w14:paraId="3C130CE1" w14:textId="1FB06752" w:rsidR="000E03B5" w:rsidRPr="001359E2" w:rsidRDefault="000E03B5" w:rsidP="000E03B5">
      <w:pPr>
        <w:ind w:left="360"/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Sehingga</w:t>
      </w:r>
      <w:proofErr w:type="spellEnd"/>
      <w:r w:rsidRPr="001359E2">
        <w:rPr>
          <w:sz w:val="28"/>
          <w:szCs w:val="28"/>
        </w:rPr>
        <w:t xml:space="preserve"> total </w:t>
      </w:r>
      <w:proofErr w:type="spellStart"/>
      <w:r w:rsidRPr="001359E2">
        <w:rPr>
          <w:sz w:val="28"/>
          <w:szCs w:val="28"/>
        </w:rPr>
        <w:t>akun</w:t>
      </w:r>
      <w:proofErr w:type="spellEnd"/>
      <w:r w:rsidRPr="001359E2">
        <w:rPr>
          <w:sz w:val="28"/>
          <w:szCs w:val="28"/>
        </w:rPr>
        <w:t xml:space="preserve"> yang tweet di platform x </w:t>
      </w:r>
      <w:proofErr w:type="spellStart"/>
      <w:r w:rsidRPr="001359E2">
        <w:rPr>
          <w:sz w:val="28"/>
          <w:szCs w:val="28"/>
        </w:rPr>
        <w:t>ada</w:t>
      </w:r>
      <w:proofErr w:type="spellEnd"/>
      <w:r w:rsidRPr="001359E2">
        <w:rPr>
          <w:sz w:val="28"/>
          <w:szCs w:val="28"/>
        </w:rPr>
        <w:t xml:space="preserve"> 316 </w:t>
      </w:r>
      <w:proofErr w:type="spellStart"/>
      <w:r w:rsidRPr="001359E2">
        <w:rPr>
          <w:sz w:val="28"/>
          <w:szCs w:val="28"/>
        </w:rPr>
        <w:t>akun</w:t>
      </w:r>
      <w:proofErr w:type="spellEnd"/>
    </w:p>
    <w:p w14:paraId="232D1D5F" w14:textId="218E98E7" w:rsidR="000E03B5" w:rsidRPr="001359E2" w:rsidRDefault="000E03B5" w:rsidP="000E03B5">
      <w:pPr>
        <w:pStyle w:val="Heading2"/>
        <w:rPr>
          <w:sz w:val="28"/>
          <w:szCs w:val="28"/>
        </w:rPr>
      </w:pPr>
      <w:r w:rsidRPr="001359E2">
        <w:rPr>
          <w:sz w:val="28"/>
          <w:szCs w:val="28"/>
        </w:rPr>
        <w:t>3.3</w:t>
      </w:r>
      <w:r w:rsidRPr="001359E2">
        <w:rPr>
          <w:b/>
          <w:bCs/>
          <w:sz w:val="28"/>
          <w:szCs w:val="28"/>
        </w:rPr>
        <w:t xml:space="preserve"> </w:t>
      </w:r>
      <w:r w:rsidRPr="001359E2">
        <w:rPr>
          <w:b/>
          <w:bCs/>
          <w:sz w:val="28"/>
          <w:szCs w:val="28"/>
        </w:rPr>
        <w:t>Entropy</w:t>
      </w:r>
    </w:p>
    <w:p w14:paraId="16665E48" w14:textId="117DF441" w:rsidR="000E03B5" w:rsidRPr="001359E2" w:rsidRDefault="000E03B5" w:rsidP="000E03B5">
      <w:pPr>
        <w:rPr>
          <w:sz w:val="28"/>
          <w:szCs w:val="28"/>
        </w:rPr>
      </w:pPr>
      <w:r w:rsidRPr="001359E2">
        <w:rPr>
          <w:b/>
          <w:bCs/>
          <w:sz w:val="28"/>
          <w:szCs w:val="28"/>
        </w:rPr>
        <w:t>Entropy</w:t>
      </w:r>
      <w:r w:rsidRPr="001359E2">
        <w:rPr>
          <w:sz w:val="28"/>
          <w:szCs w:val="28"/>
        </w:rPr>
        <w:t xml:space="preserve"> (</w:t>
      </w:r>
      <w:proofErr w:type="spellStart"/>
      <w:r w:rsidRPr="001359E2">
        <w:rPr>
          <w:sz w:val="28"/>
          <w:szCs w:val="28"/>
        </w:rPr>
        <w:t>Entropi</w:t>
      </w:r>
      <w:proofErr w:type="spellEnd"/>
      <w:r w:rsidRPr="001359E2">
        <w:rPr>
          <w:sz w:val="28"/>
          <w:szCs w:val="28"/>
        </w:rPr>
        <w:t xml:space="preserve">) </w:t>
      </w:r>
      <w:proofErr w:type="spellStart"/>
      <w:r w:rsidRPr="001359E2">
        <w:rPr>
          <w:sz w:val="28"/>
          <w:szCs w:val="28"/>
        </w:rPr>
        <w:t>adalah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metrik</w:t>
      </w:r>
      <w:proofErr w:type="spellEnd"/>
      <w:r w:rsidRPr="001359E2">
        <w:rPr>
          <w:sz w:val="28"/>
          <w:szCs w:val="28"/>
        </w:rPr>
        <w:t xml:space="preserve"> yang </w:t>
      </w:r>
      <w:proofErr w:type="spellStart"/>
      <w:r w:rsidRPr="001359E2">
        <w:rPr>
          <w:sz w:val="28"/>
          <w:szCs w:val="28"/>
        </w:rPr>
        <w:t>dipinjam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dari</w:t>
      </w:r>
      <w:proofErr w:type="spellEnd"/>
      <w:r w:rsidRPr="001359E2">
        <w:rPr>
          <w:sz w:val="28"/>
          <w:szCs w:val="28"/>
        </w:rPr>
        <w:t xml:space="preserve"> Teori </w:t>
      </w:r>
      <w:proofErr w:type="spellStart"/>
      <w:r w:rsidRPr="001359E2">
        <w:rPr>
          <w:sz w:val="28"/>
          <w:szCs w:val="28"/>
        </w:rPr>
        <w:t>Informasi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untuk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mengukur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b/>
          <w:bCs/>
          <w:sz w:val="28"/>
          <w:szCs w:val="28"/>
        </w:rPr>
        <w:t>ketidakpastian</w:t>
      </w:r>
      <w:proofErr w:type="spellEnd"/>
      <w:r w:rsidRPr="001359E2">
        <w:rPr>
          <w:b/>
          <w:bCs/>
          <w:sz w:val="28"/>
          <w:szCs w:val="28"/>
        </w:rPr>
        <w:t xml:space="preserve">, </w:t>
      </w:r>
      <w:proofErr w:type="spellStart"/>
      <w:r w:rsidRPr="001359E2">
        <w:rPr>
          <w:b/>
          <w:bCs/>
          <w:sz w:val="28"/>
          <w:szCs w:val="28"/>
        </w:rPr>
        <w:t>kerumitan</w:t>
      </w:r>
      <w:proofErr w:type="spellEnd"/>
      <w:r w:rsidRPr="001359E2">
        <w:rPr>
          <w:b/>
          <w:bCs/>
          <w:sz w:val="28"/>
          <w:szCs w:val="28"/>
        </w:rPr>
        <w:t xml:space="preserve">, </w:t>
      </w:r>
      <w:proofErr w:type="spellStart"/>
      <w:r w:rsidRPr="001359E2">
        <w:rPr>
          <w:b/>
          <w:bCs/>
          <w:sz w:val="28"/>
          <w:szCs w:val="28"/>
        </w:rPr>
        <w:t>atau</w:t>
      </w:r>
      <w:proofErr w:type="spellEnd"/>
      <w:r w:rsidRPr="001359E2">
        <w:rPr>
          <w:b/>
          <w:bCs/>
          <w:sz w:val="28"/>
          <w:szCs w:val="28"/>
        </w:rPr>
        <w:t xml:space="preserve"> </w:t>
      </w:r>
      <w:proofErr w:type="spellStart"/>
      <w:r w:rsidRPr="001359E2">
        <w:rPr>
          <w:b/>
          <w:bCs/>
          <w:sz w:val="28"/>
          <w:szCs w:val="28"/>
        </w:rPr>
        <w:t>ketidakteraturan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dalam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suatu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kumpulan</w:t>
      </w:r>
      <w:proofErr w:type="spellEnd"/>
      <w:r w:rsidRPr="001359E2">
        <w:rPr>
          <w:sz w:val="28"/>
          <w:szCs w:val="28"/>
        </w:rPr>
        <w:t xml:space="preserve"> data </w:t>
      </w:r>
      <w:proofErr w:type="spellStart"/>
      <w:r w:rsidRPr="001359E2">
        <w:rPr>
          <w:sz w:val="28"/>
          <w:szCs w:val="28"/>
        </w:rPr>
        <w:t>teks</w:t>
      </w:r>
      <w:proofErr w:type="spellEnd"/>
      <w:r w:rsidRPr="001359E2">
        <w:rPr>
          <w:sz w:val="28"/>
          <w:szCs w:val="28"/>
        </w:rPr>
        <w:t>.</w:t>
      </w:r>
    </w:p>
    <w:p w14:paraId="0B36EE58" w14:textId="5B6509A4" w:rsidR="000E03B5" w:rsidRPr="001359E2" w:rsidRDefault="000E03B5" w:rsidP="000E03B5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Pada file csv yang </w:t>
      </w:r>
      <w:proofErr w:type="spellStart"/>
      <w:r w:rsidRPr="001359E2">
        <w:rPr>
          <w:sz w:val="28"/>
          <w:szCs w:val="28"/>
        </w:rPr>
        <w:t>dipakai</w:t>
      </w:r>
      <w:proofErr w:type="spellEnd"/>
      <w:r w:rsidRPr="001359E2">
        <w:rPr>
          <w:sz w:val="28"/>
          <w:szCs w:val="28"/>
        </w:rPr>
        <w:t xml:space="preserve"> Adalah </w:t>
      </w:r>
      <w:proofErr w:type="spellStart"/>
      <w:r w:rsidRPr="001359E2">
        <w:rPr>
          <w:sz w:val="28"/>
          <w:szCs w:val="28"/>
        </w:rPr>
        <w:t>Berbasis</w:t>
      </w:r>
      <w:proofErr w:type="spellEnd"/>
      <w:r w:rsidRPr="001359E2">
        <w:rPr>
          <w:sz w:val="28"/>
          <w:szCs w:val="28"/>
        </w:rPr>
        <w:t xml:space="preserve"> Kolom </w:t>
      </w:r>
      <w:proofErr w:type="spellStart"/>
      <w:r w:rsidRPr="001359E2">
        <w:rPr>
          <w:sz w:val="28"/>
          <w:szCs w:val="28"/>
        </w:rPr>
        <w:t>tweet_tokens_stemmed</w:t>
      </w:r>
      <w:proofErr w:type="spellEnd"/>
    </w:p>
    <w:p w14:paraId="7FB76BC8" w14:textId="6E2814FB" w:rsidR="000E03B5" w:rsidRPr="001359E2" w:rsidRDefault="000E03B5" w:rsidP="000E03B5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hasil</w:t>
      </w:r>
      <w:proofErr w:type="spellEnd"/>
      <w:r w:rsidRPr="001359E2">
        <w:rPr>
          <w:sz w:val="28"/>
          <w:szCs w:val="28"/>
        </w:rPr>
        <w:t xml:space="preserve"> </w:t>
      </w:r>
    </w:p>
    <w:p w14:paraId="7C9F1530" w14:textId="333B5084" w:rsidR="000E03B5" w:rsidRPr="001359E2" w:rsidRDefault="000E03B5" w:rsidP="000E03B5">
      <w:pPr>
        <w:rPr>
          <w:sz w:val="28"/>
          <w:szCs w:val="28"/>
        </w:rPr>
      </w:pPr>
      <w:r w:rsidRPr="001359E2">
        <w:rPr>
          <w:sz w:val="28"/>
          <w:szCs w:val="28"/>
        </w:rPr>
        <w:t>ENTROPY PER DOKUMEN (</w:t>
      </w:r>
      <w:proofErr w:type="spellStart"/>
      <w:r w:rsidRPr="001359E2">
        <w:rPr>
          <w:sz w:val="28"/>
          <w:szCs w:val="28"/>
        </w:rPr>
        <w:t>tweet_tokens_stemmed</w:t>
      </w:r>
      <w:proofErr w:type="spellEnd"/>
      <w:r w:rsidRPr="001359E2">
        <w:rPr>
          <w:sz w:val="28"/>
          <w:szCs w:val="28"/>
        </w:rPr>
        <w:t>)</w:t>
      </w:r>
    </w:p>
    <w:p w14:paraId="670FD090" w14:textId="1A81D52D" w:rsidR="000E03B5" w:rsidRPr="001359E2" w:rsidRDefault="000E03B5" w:rsidP="000E03B5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Jumlah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dokumen</w:t>
      </w:r>
      <w:proofErr w:type="spellEnd"/>
      <w:r w:rsidRPr="001359E2">
        <w:rPr>
          <w:sz w:val="28"/>
          <w:szCs w:val="28"/>
        </w:rPr>
        <w:t>: 451</w:t>
      </w:r>
    </w:p>
    <w:p w14:paraId="64C10A70" w14:textId="77777777" w:rsidR="000E03B5" w:rsidRPr="001359E2" w:rsidRDefault="000E03B5" w:rsidP="000E03B5">
      <w:pPr>
        <w:rPr>
          <w:sz w:val="28"/>
          <w:szCs w:val="28"/>
        </w:rPr>
      </w:pPr>
    </w:p>
    <w:p w14:paraId="5CBA5AA1" w14:textId="5A3B4538" w:rsidR="000E03B5" w:rsidRPr="001359E2" w:rsidRDefault="000E03B5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>Entropy (bit)</w:t>
      </w:r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>Mean: 3.960866 bit</w:t>
      </w:r>
    </w:p>
    <w:p w14:paraId="7433BA90" w14:textId="38FE17C7" w:rsidR="000E03B5" w:rsidRPr="001359E2" w:rsidRDefault="000E03B5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>Entropy (bit)</w:t>
      </w:r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>Median: 4.058814 bit</w:t>
      </w:r>
    </w:p>
    <w:p w14:paraId="7FFAF011" w14:textId="121B0CDA" w:rsidR="00D25371" w:rsidRPr="001359E2" w:rsidRDefault="00D25371" w:rsidP="000E03B5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Mean (3.96 bit) dan Median (4.05 bit) yang </w:t>
      </w:r>
      <w:proofErr w:type="spellStart"/>
      <w:r w:rsidRPr="001359E2">
        <w:rPr>
          <w:sz w:val="28"/>
          <w:szCs w:val="28"/>
        </w:rPr>
        <w:t>berdekatan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menunjukkan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distribusi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entropi</w:t>
      </w:r>
      <w:proofErr w:type="spellEnd"/>
      <w:r w:rsidRPr="001359E2">
        <w:rPr>
          <w:sz w:val="28"/>
          <w:szCs w:val="28"/>
        </w:rPr>
        <w:t xml:space="preserve"> Anda </w:t>
      </w:r>
      <w:proofErr w:type="spellStart"/>
      <w:r w:rsidRPr="001359E2">
        <w:rPr>
          <w:sz w:val="28"/>
          <w:szCs w:val="28"/>
        </w:rPr>
        <w:t>cukup</w:t>
      </w:r>
      <w:proofErr w:type="spellEnd"/>
      <w:r w:rsidRPr="001359E2">
        <w:rPr>
          <w:sz w:val="28"/>
          <w:szCs w:val="28"/>
        </w:rPr>
        <w:t xml:space="preserve"> normal (</w:t>
      </w:r>
      <w:proofErr w:type="spellStart"/>
      <w:r w:rsidRPr="001359E2">
        <w:rPr>
          <w:sz w:val="28"/>
          <w:szCs w:val="28"/>
        </w:rPr>
        <w:t>simetris</w:t>
      </w:r>
      <w:proofErr w:type="spellEnd"/>
      <w:r w:rsidRPr="001359E2">
        <w:rPr>
          <w:sz w:val="28"/>
          <w:szCs w:val="28"/>
        </w:rPr>
        <w:t>).</w:t>
      </w:r>
    </w:p>
    <w:p w14:paraId="5B63167F" w14:textId="1498FD10" w:rsidR="00D25371" w:rsidRPr="001359E2" w:rsidRDefault="00D25371" w:rsidP="000E03B5">
      <w:pPr>
        <w:rPr>
          <w:sz w:val="28"/>
          <w:szCs w:val="28"/>
        </w:rPr>
      </w:pPr>
      <w:r w:rsidRPr="001359E2">
        <w:rPr>
          <w:sz w:val="28"/>
          <w:szCs w:val="28"/>
        </w:rPr>
        <w:lastRenderedPageBreak/>
        <w:t xml:space="preserve">Nilai </w:t>
      </w:r>
      <w:proofErr w:type="spellStart"/>
      <w:r w:rsidRPr="001359E2">
        <w:rPr>
          <w:sz w:val="28"/>
          <w:szCs w:val="28"/>
        </w:rPr>
        <w:t>sekitar</w:t>
      </w:r>
      <w:proofErr w:type="spellEnd"/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4 bit</w:t>
      </w:r>
      <w:proofErr w:type="gram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berarti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secara</w:t>
      </w:r>
      <w:proofErr w:type="spellEnd"/>
      <w:r w:rsidRPr="001359E2">
        <w:rPr>
          <w:sz w:val="28"/>
          <w:szCs w:val="28"/>
        </w:rPr>
        <w:t xml:space="preserve"> rata-rata, </w:t>
      </w:r>
      <w:proofErr w:type="spellStart"/>
      <w:r w:rsidRPr="001359E2">
        <w:rPr>
          <w:sz w:val="28"/>
          <w:szCs w:val="28"/>
        </w:rPr>
        <w:t>setiap</w:t>
      </w:r>
      <w:proofErr w:type="spellEnd"/>
      <w:r w:rsidRPr="001359E2">
        <w:rPr>
          <w:sz w:val="28"/>
          <w:szCs w:val="28"/>
        </w:rPr>
        <w:t xml:space="preserve"> tweet </w:t>
      </w:r>
      <w:proofErr w:type="spellStart"/>
      <w:r w:rsidRPr="001359E2">
        <w:rPr>
          <w:sz w:val="28"/>
          <w:szCs w:val="28"/>
        </w:rPr>
        <w:t>memiliki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tingkat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ketidakpastian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informasi</w:t>
      </w:r>
      <w:proofErr w:type="spellEnd"/>
      <w:r w:rsidRPr="001359E2">
        <w:rPr>
          <w:sz w:val="28"/>
          <w:szCs w:val="28"/>
        </w:rPr>
        <w:t xml:space="preserve"> yang </w:t>
      </w:r>
      <w:proofErr w:type="spellStart"/>
      <w:r w:rsidRPr="001359E2">
        <w:rPr>
          <w:sz w:val="28"/>
          <w:szCs w:val="28"/>
        </w:rPr>
        <w:t>setara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memilih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secara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acak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dari</w:t>
      </w:r>
      <w:proofErr w:type="spellEnd"/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>2</w:t>
      </w:r>
      <w:r w:rsidRPr="001359E2">
        <w:rPr>
          <w:sz w:val="28"/>
          <w:szCs w:val="28"/>
          <w:vertAlign w:val="superscript"/>
        </w:rPr>
        <w:t>4</w:t>
      </w:r>
      <w:r w:rsidRPr="001359E2">
        <w:rPr>
          <w:sz w:val="28"/>
          <w:szCs w:val="28"/>
        </w:rPr>
        <w:t xml:space="preserve"> (16) </w:t>
      </w:r>
      <w:proofErr w:type="spellStart"/>
      <w:r w:rsidRPr="001359E2">
        <w:rPr>
          <w:sz w:val="28"/>
          <w:szCs w:val="28"/>
        </w:rPr>
        <w:t>kemungkinan</w:t>
      </w:r>
      <w:proofErr w:type="spellEnd"/>
      <w:r w:rsidRPr="001359E2">
        <w:rPr>
          <w:sz w:val="28"/>
          <w:szCs w:val="28"/>
        </w:rPr>
        <w:t xml:space="preserve"> kata yang </w:t>
      </w:r>
      <w:proofErr w:type="spellStart"/>
      <w:r w:rsidRPr="001359E2">
        <w:rPr>
          <w:sz w:val="28"/>
          <w:szCs w:val="28"/>
        </w:rPr>
        <w:t>berbeda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secara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merata</w:t>
      </w:r>
      <w:proofErr w:type="spellEnd"/>
      <w:r w:rsidRPr="001359E2">
        <w:rPr>
          <w:sz w:val="28"/>
          <w:szCs w:val="28"/>
        </w:rPr>
        <w:t>.</w:t>
      </w:r>
    </w:p>
    <w:p w14:paraId="7F890B9D" w14:textId="261CA17E" w:rsidR="000E03B5" w:rsidRPr="001359E2" w:rsidRDefault="000E03B5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>Entropy (bit)</w:t>
      </w:r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Std :</w:t>
      </w:r>
      <w:proofErr w:type="gramEnd"/>
      <w:r w:rsidRPr="001359E2">
        <w:rPr>
          <w:sz w:val="28"/>
          <w:szCs w:val="28"/>
        </w:rPr>
        <w:t xml:space="preserve"> 0.553081 bit</w:t>
      </w:r>
    </w:p>
    <w:p w14:paraId="4DD69E8D" w14:textId="6619E9DE" w:rsidR="00D25371" w:rsidRPr="001359E2" w:rsidRDefault="00D25371" w:rsidP="000E03B5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Std (0.55 bit): </w:t>
      </w:r>
      <w:proofErr w:type="spellStart"/>
      <w:r w:rsidRPr="001359E2">
        <w:rPr>
          <w:sz w:val="28"/>
          <w:szCs w:val="28"/>
        </w:rPr>
        <w:t>Standar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deviasi</w:t>
      </w:r>
      <w:proofErr w:type="spellEnd"/>
      <w:r w:rsidRPr="001359E2">
        <w:rPr>
          <w:sz w:val="28"/>
          <w:szCs w:val="28"/>
        </w:rPr>
        <w:t xml:space="preserve"> yang </w:t>
      </w:r>
      <w:proofErr w:type="spellStart"/>
      <w:r w:rsidRPr="001359E2">
        <w:rPr>
          <w:sz w:val="28"/>
          <w:szCs w:val="28"/>
        </w:rPr>
        <w:t>kecil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menunjukkan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bahwa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sebagian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besar</w:t>
      </w:r>
      <w:proofErr w:type="spellEnd"/>
      <w:r w:rsidRPr="001359E2">
        <w:rPr>
          <w:sz w:val="28"/>
          <w:szCs w:val="28"/>
        </w:rPr>
        <w:t xml:space="preserve"> tweet Anda </w:t>
      </w:r>
      <w:proofErr w:type="spellStart"/>
      <w:r w:rsidRPr="001359E2">
        <w:rPr>
          <w:sz w:val="28"/>
          <w:szCs w:val="28"/>
        </w:rPr>
        <w:t>memiliki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tingkat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kompleksitas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informasi</w:t>
      </w:r>
      <w:proofErr w:type="spellEnd"/>
      <w:r w:rsidRPr="001359E2">
        <w:rPr>
          <w:sz w:val="28"/>
          <w:szCs w:val="28"/>
        </w:rPr>
        <w:t xml:space="preserve"> yang </w:t>
      </w:r>
      <w:proofErr w:type="spellStart"/>
      <w:r w:rsidRPr="001359E2">
        <w:rPr>
          <w:sz w:val="28"/>
          <w:szCs w:val="28"/>
        </w:rPr>
        <w:t>serupa</w:t>
      </w:r>
      <w:proofErr w:type="spellEnd"/>
      <w:r w:rsidRPr="001359E2">
        <w:rPr>
          <w:sz w:val="28"/>
          <w:szCs w:val="28"/>
        </w:rPr>
        <w:t xml:space="preserve">. Tidak </w:t>
      </w:r>
      <w:proofErr w:type="spellStart"/>
      <w:r w:rsidRPr="001359E2">
        <w:rPr>
          <w:sz w:val="28"/>
          <w:szCs w:val="28"/>
        </w:rPr>
        <w:t>banyak</w:t>
      </w:r>
      <w:proofErr w:type="spellEnd"/>
      <w:r w:rsidRPr="001359E2">
        <w:rPr>
          <w:sz w:val="28"/>
          <w:szCs w:val="28"/>
        </w:rPr>
        <w:t xml:space="preserve"> tweet yang "</w:t>
      </w:r>
      <w:proofErr w:type="spellStart"/>
      <w:r w:rsidRPr="001359E2">
        <w:rPr>
          <w:sz w:val="28"/>
          <w:szCs w:val="28"/>
        </w:rPr>
        <w:t>ekstrim</w:t>
      </w:r>
      <w:proofErr w:type="spellEnd"/>
      <w:r w:rsidRPr="001359E2">
        <w:rPr>
          <w:sz w:val="28"/>
          <w:szCs w:val="28"/>
        </w:rPr>
        <w:t xml:space="preserve">" </w:t>
      </w:r>
      <w:proofErr w:type="spellStart"/>
      <w:r w:rsidRPr="001359E2">
        <w:rPr>
          <w:sz w:val="28"/>
          <w:szCs w:val="28"/>
        </w:rPr>
        <w:t>terlalu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pendek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atau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terlalu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panjang</w:t>
      </w:r>
      <w:proofErr w:type="spellEnd"/>
      <w:r w:rsidRPr="001359E2">
        <w:rPr>
          <w:sz w:val="28"/>
          <w:szCs w:val="28"/>
        </w:rPr>
        <w:t>.</w:t>
      </w:r>
    </w:p>
    <w:p w14:paraId="478F760E" w14:textId="64689114" w:rsidR="000E03B5" w:rsidRPr="001359E2" w:rsidRDefault="000E03B5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>Entropy (bit)</w:t>
      </w:r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Min :</w:t>
      </w:r>
      <w:proofErr w:type="gramEnd"/>
      <w:r w:rsidRPr="001359E2">
        <w:rPr>
          <w:sz w:val="28"/>
          <w:szCs w:val="28"/>
        </w:rPr>
        <w:t xml:space="preserve"> 1.584963 bit</w:t>
      </w:r>
    </w:p>
    <w:p w14:paraId="658BC13C" w14:textId="45AC45B6" w:rsidR="00D25371" w:rsidRPr="001359E2" w:rsidRDefault="00D25371" w:rsidP="000E03B5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Min (1.58 bit): Ada tweet yang sangat </w:t>
      </w:r>
      <w:proofErr w:type="spellStart"/>
      <w:r w:rsidRPr="001359E2">
        <w:rPr>
          <w:sz w:val="28"/>
          <w:szCs w:val="28"/>
        </w:rPr>
        <w:t>pendek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atau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isinya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hanya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pengulangan</w:t>
      </w:r>
      <w:proofErr w:type="spellEnd"/>
      <w:r w:rsidRPr="001359E2">
        <w:rPr>
          <w:sz w:val="28"/>
          <w:szCs w:val="28"/>
        </w:rPr>
        <w:t xml:space="preserve"> kata yang </w:t>
      </w:r>
      <w:proofErr w:type="spellStart"/>
      <w:r w:rsidRPr="001359E2">
        <w:rPr>
          <w:sz w:val="28"/>
          <w:szCs w:val="28"/>
        </w:rPr>
        <w:t>sama</w:t>
      </w:r>
      <w:proofErr w:type="spellEnd"/>
      <w:r w:rsidRPr="001359E2">
        <w:rPr>
          <w:sz w:val="28"/>
          <w:szCs w:val="28"/>
        </w:rPr>
        <w:t xml:space="preserve"> (</w:t>
      </w:r>
      <w:proofErr w:type="spellStart"/>
      <w:r w:rsidRPr="001359E2">
        <w:rPr>
          <w:sz w:val="28"/>
          <w:szCs w:val="28"/>
        </w:rPr>
        <w:t>misalnya</w:t>
      </w:r>
      <w:proofErr w:type="spellEnd"/>
      <w:r w:rsidRPr="001359E2">
        <w:rPr>
          <w:sz w:val="28"/>
          <w:szCs w:val="28"/>
        </w:rPr>
        <w:t>: "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makan</w:t>
      </w:r>
      <w:proofErr w:type="spellEnd"/>
      <w:r w:rsidRPr="001359E2">
        <w:rPr>
          <w:sz w:val="28"/>
          <w:szCs w:val="28"/>
        </w:rPr>
        <w:t>").</w:t>
      </w:r>
    </w:p>
    <w:p w14:paraId="65B0BFD7" w14:textId="06598824" w:rsidR="000E03B5" w:rsidRPr="001359E2" w:rsidRDefault="000E03B5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>Entropy (bit)</w:t>
      </w:r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>Max :</w:t>
      </w:r>
      <w:proofErr w:type="gramEnd"/>
      <w:r w:rsidRPr="001359E2">
        <w:rPr>
          <w:sz w:val="28"/>
          <w:szCs w:val="28"/>
        </w:rPr>
        <w:t xml:space="preserve"> 5.014997 bit</w:t>
      </w:r>
    </w:p>
    <w:p w14:paraId="48BC8341" w14:textId="0C16DB51" w:rsidR="000E03B5" w:rsidRPr="001359E2" w:rsidRDefault="00D25371" w:rsidP="000E03B5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Max (5.01 bit): Ada tweet yang sangat kaya </w:t>
      </w:r>
      <w:proofErr w:type="spellStart"/>
      <w:r w:rsidRPr="001359E2">
        <w:rPr>
          <w:sz w:val="28"/>
          <w:szCs w:val="28"/>
        </w:rPr>
        <w:t>akan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informasi</w:t>
      </w:r>
      <w:proofErr w:type="spellEnd"/>
      <w:r w:rsidRPr="001359E2">
        <w:rPr>
          <w:sz w:val="28"/>
          <w:szCs w:val="28"/>
        </w:rPr>
        <w:t xml:space="preserve">/kata-kata yang </w:t>
      </w:r>
      <w:proofErr w:type="spellStart"/>
      <w:r w:rsidRPr="001359E2">
        <w:rPr>
          <w:sz w:val="28"/>
          <w:szCs w:val="28"/>
        </w:rPr>
        <w:t>beragam</w:t>
      </w:r>
      <w:proofErr w:type="spellEnd"/>
      <w:r w:rsidRPr="001359E2">
        <w:rPr>
          <w:sz w:val="28"/>
          <w:szCs w:val="28"/>
        </w:rPr>
        <w:t>.</w:t>
      </w:r>
    </w:p>
    <w:p w14:paraId="030440E4" w14:textId="0D91A17A" w:rsidR="000E03B5" w:rsidRPr="001359E2" w:rsidRDefault="000E03B5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 xml:space="preserve">Entropy </w:t>
      </w:r>
      <w:proofErr w:type="spellStart"/>
      <w:r w:rsidRPr="001359E2">
        <w:rPr>
          <w:sz w:val="28"/>
          <w:szCs w:val="28"/>
        </w:rPr>
        <w:t>Ternormalisasi</w:t>
      </w:r>
      <w:proofErr w:type="spellEnd"/>
      <w:r w:rsidRPr="001359E2">
        <w:rPr>
          <w:sz w:val="28"/>
          <w:szCs w:val="28"/>
        </w:rPr>
        <w:t xml:space="preserve"> </w:t>
      </w:r>
      <w:r w:rsidRPr="001359E2">
        <w:rPr>
          <w:sz w:val="28"/>
          <w:szCs w:val="28"/>
        </w:rPr>
        <w:t>Mean: 0.991373</w:t>
      </w:r>
    </w:p>
    <w:p w14:paraId="6AFDF398" w14:textId="77777777" w:rsidR="00D25371" w:rsidRPr="001359E2" w:rsidRDefault="00D25371" w:rsidP="00D25371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Skala </w:t>
      </w:r>
      <w:proofErr w:type="spellStart"/>
      <w:r w:rsidRPr="001359E2">
        <w:rPr>
          <w:sz w:val="28"/>
          <w:szCs w:val="28"/>
        </w:rPr>
        <w:t>entropi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ternormalisasi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adalah</w:t>
      </w:r>
      <w:proofErr w:type="spellEnd"/>
      <w:r w:rsidRPr="001359E2">
        <w:rPr>
          <w:sz w:val="28"/>
          <w:szCs w:val="28"/>
        </w:rPr>
        <w:t xml:space="preserve"> 0 </w:t>
      </w:r>
      <w:proofErr w:type="spellStart"/>
      <w:r w:rsidRPr="001359E2">
        <w:rPr>
          <w:sz w:val="28"/>
          <w:szCs w:val="28"/>
        </w:rPr>
        <w:t>hingga</w:t>
      </w:r>
      <w:proofErr w:type="spellEnd"/>
      <w:r w:rsidRPr="001359E2">
        <w:rPr>
          <w:sz w:val="28"/>
          <w:szCs w:val="28"/>
        </w:rPr>
        <w:t xml:space="preserve"> 1. Angka 0.99 (</w:t>
      </w:r>
      <w:proofErr w:type="spellStart"/>
      <w:r w:rsidRPr="001359E2">
        <w:rPr>
          <w:sz w:val="28"/>
          <w:szCs w:val="28"/>
        </w:rPr>
        <w:t>mendekati</w:t>
      </w:r>
      <w:proofErr w:type="spellEnd"/>
      <w:r w:rsidRPr="001359E2">
        <w:rPr>
          <w:sz w:val="28"/>
          <w:szCs w:val="28"/>
        </w:rPr>
        <w:t xml:space="preserve"> 1) </w:t>
      </w:r>
      <w:proofErr w:type="spellStart"/>
      <w:r w:rsidRPr="001359E2">
        <w:rPr>
          <w:sz w:val="28"/>
          <w:szCs w:val="28"/>
        </w:rPr>
        <w:t>menunjukkan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bahwa</w:t>
      </w:r>
      <w:proofErr w:type="spellEnd"/>
      <w:r w:rsidRPr="001359E2">
        <w:rPr>
          <w:sz w:val="28"/>
          <w:szCs w:val="28"/>
        </w:rPr>
        <w:t xml:space="preserve"> tweet </w:t>
      </w:r>
      <w:proofErr w:type="spellStart"/>
      <w:r w:rsidRPr="001359E2">
        <w:rPr>
          <w:sz w:val="28"/>
          <w:szCs w:val="28"/>
        </w:rPr>
        <w:t>dalam</w:t>
      </w:r>
      <w:proofErr w:type="spellEnd"/>
      <w:r w:rsidRPr="001359E2">
        <w:rPr>
          <w:sz w:val="28"/>
          <w:szCs w:val="28"/>
        </w:rPr>
        <w:t xml:space="preserve"> dataset Anda </w:t>
      </w:r>
      <w:proofErr w:type="spellStart"/>
      <w:r w:rsidRPr="001359E2">
        <w:rPr>
          <w:sz w:val="28"/>
          <w:szCs w:val="28"/>
        </w:rPr>
        <w:t>memiliki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variasi</w:t>
      </w:r>
      <w:proofErr w:type="spellEnd"/>
      <w:r w:rsidRPr="001359E2">
        <w:rPr>
          <w:sz w:val="28"/>
          <w:szCs w:val="28"/>
        </w:rPr>
        <w:t xml:space="preserve"> kata yang sangat kaya dan sangat </w:t>
      </w:r>
      <w:proofErr w:type="spellStart"/>
      <w:r w:rsidRPr="001359E2">
        <w:rPr>
          <w:sz w:val="28"/>
          <w:szCs w:val="28"/>
        </w:rPr>
        <w:t>sedikit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pengulangan</w:t>
      </w:r>
      <w:proofErr w:type="spellEnd"/>
      <w:r w:rsidRPr="001359E2">
        <w:rPr>
          <w:sz w:val="28"/>
          <w:szCs w:val="28"/>
        </w:rPr>
        <w:t xml:space="preserve"> kata di </w:t>
      </w:r>
      <w:proofErr w:type="spellStart"/>
      <w:r w:rsidRPr="001359E2">
        <w:rPr>
          <w:sz w:val="28"/>
          <w:szCs w:val="28"/>
        </w:rPr>
        <w:t>dalam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satu</w:t>
      </w:r>
      <w:proofErr w:type="spellEnd"/>
      <w:r w:rsidRPr="001359E2">
        <w:rPr>
          <w:sz w:val="28"/>
          <w:szCs w:val="28"/>
        </w:rPr>
        <w:t xml:space="preserve"> tweet yang </w:t>
      </w:r>
      <w:proofErr w:type="spellStart"/>
      <w:r w:rsidRPr="001359E2">
        <w:rPr>
          <w:sz w:val="28"/>
          <w:szCs w:val="28"/>
        </w:rPr>
        <w:t>sama</w:t>
      </w:r>
      <w:proofErr w:type="spellEnd"/>
      <w:r w:rsidRPr="001359E2">
        <w:rPr>
          <w:sz w:val="28"/>
          <w:szCs w:val="28"/>
        </w:rPr>
        <w:t xml:space="preserve">. </w:t>
      </w:r>
    </w:p>
    <w:p w14:paraId="05D06663" w14:textId="1115D2DE" w:rsidR="00D25371" w:rsidRPr="001359E2" w:rsidRDefault="00D25371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>Rata-rata token/</w:t>
      </w:r>
      <w:proofErr w:type="spellStart"/>
      <w:r w:rsidRPr="001359E2">
        <w:rPr>
          <w:sz w:val="28"/>
          <w:szCs w:val="28"/>
        </w:rPr>
        <w:t>dokumen</w:t>
      </w:r>
      <w:proofErr w:type="spellEnd"/>
      <w:r w:rsidRPr="001359E2">
        <w:rPr>
          <w:sz w:val="28"/>
          <w:szCs w:val="28"/>
        </w:rPr>
        <w:t>: 18.76</w:t>
      </w:r>
    </w:p>
    <w:p w14:paraId="26F4975E" w14:textId="5DAB66E5" w:rsidR="00D25371" w:rsidRPr="001359E2" w:rsidRDefault="00D25371" w:rsidP="00D253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359E2">
        <w:rPr>
          <w:sz w:val="28"/>
          <w:szCs w:val="28"/>
        </w:rPr>
        <w:t xml:space="preserve">Rata-rata token </w:t>
      </w:r>
      <w:proofErr w:type="spellStart"/>
      <w:r w:rsidRPr="001359E2">
        <w:rPr>
          <w:sz w:val="28"/>
          <w:szCs w:val="28"/>
        </w:rPr>
        <w:t>unik</w:t>
      </w:r>
      <w:proofErr w:type="spellEnd"/>
      <w:r w:rsidRPr="001359E2">
        <w:rPr>
          <w:sz w:val="28"/>
          <w:szCs w:val="28"/>
        </w:rPr>
        <w:t>/</w:t>
      </w:r>
      <w:proofErr w:type="spellStart"/>
      <w:proofErr w:type="gramStart"/>
      <w:r w:rsidRPr="001359E2">
        <w:rPr>
          <w:sz w:val="28"/>
          <w:szCs w:val="28"/>
        </w:rPr>
        <w:t>dokumen</w:t>
      </w:r>
      <w:proofErr w:type="spellEnd"/>
      <w:r w:rsidRPr="001359E2">
        <w:rPr>
          <w:sz w:val="28"/>
          <w:szCs w:val="28"/>
        </w:rPr>
        <w:t xml:space="preserve"> :</w:t>
      </w:r>
      <w:proofErr w:type="gramEnd"/>
      <w:r w:rsidRPr="001359E2">
        <w:rPr>
          <w:sz w:val="28"/>
          <w:szCs w:val="28"/>
        </w:rPr>
        <w:t xml:space="preserve"> 17.10</w:t>
      </w:r>
    </w:p>
    <w:p w14:paraId="7D84C151" w14:textId="48291456" w:rsidR="00D25371" w:rsidRPr="001359E2" w:rsidRDefault="00D25371" w:rsidP="00D25371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Hal </w:t>
      </w:r>
      <w:proofErr w:type="spellStart"/>
      <w:r w:rsidRPr="001359E2">
        <w:rPr>
          <w:sz w:val="28"/>
          <w:szCs w:val="28"/>
        </w:rPr>
        <w:t>ini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diperkuat</w:t>
      </w:r>
      <w:proofErr w:type="spellEnd"/>
      <w:r w:rsidRPr="001359E2">
        <w:rPr>
          <w:sz w:val="28"/>
          <w:szCs w:val="28"/>
        </w:rPr>
        <w:t xml:space="preserve"> oleh data </w:t>
      </w:r>
      <w:r w:rsidRPr="001359E2">
        <w:rPr>
          <w:b/>
          <w:bCs/>
          <w:sz w:val="28"/>
          <w:szCs w:val="28"/>
        </w:rPr>
        <w:t>Rata-rata token (18.76)</w:t>
      </w:r>
      <w:r w:rsidRPr="001359E2">
        <w:rPr>
          <w:sz w:val="28"/>
          <w:szCs w:val="28"/>
        </w:rPr>
        <w:t xml:space="preserve"> vs </w:t>
      </w:r>
      <w:r w:rsidRPr="001359E2">
        <w:rPr>
          <w:b/>
          <w:bCs/>
          <w:sz w:val="28"/>
          <w:szCs w:val="28"/>
        </w:rPr>
        <w:t xml:space="preserve">Rata-rata token </w:t>
      </w:r>
      <w:proofErr w:type="spellStart"/>
      <w:r w:rsidRPr="001359E2">
        <w:rPr>
          <w:b/>
          <w:bCs/>
          <w:sz w:val="28"/>
          <w:szCs w:val="28"/>
        </w:rPr>
        <w:t>unik</w:t>
      </w:r>
      <w:proofErr w:type="spellEnd"/>
      <w:r w:rsidRPr="001359E2">
        <w:rPr>
          <w:b/>
          <w:bCs/>
          <w:sz w:val="28"/>
          <w:szCs w:val="28"/>
        </w:rPr>
        <w:t xml:space="preserve"> (17.10)</w:t>
      </w:r>
      <w:r w:rsidRPr="001359E2">
        <w:rPr>
          <w:sz w:val="28"/>
          <w:szCs w:val="28"/>
        </w:rPr>
        <w:t xml:space="preserve">. </w:t>
      </w:r>
      <w:proofErr w:type="spellStart"/>
      <w:r w:rsidRPr="001359E2">
        <w:rPr>
          <w:sz w:val="28"/>
          <w:szCs w:val="28"/>
        </w:rPr>
        <w:t>Artinya</w:t>
      </w:r>
      <w:proofErr w:type="spellEnd"/>
      <w:r w:rsidRPr="001359E2">
        <w:rPr>
          <w:sz w:val="28"/>
          <w:szCs w:val="28"/>
        </w:rPr>
        <w:t xml:space="preserve">, </w:t>
      </w:r>
      <w:proofErr w:type="spellStart"/>
      <w:r w:rsidRPr="001359E2">
        <w:rPr>
          <w:sz w:val="28"/>
          <w:szCs w:val="28"/>
        </w:rPr>
        <w:t>hampir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setiap</w:t>
      </w:r>
      <w:proofErr w:type="spellEnd"/>
      <w:r w:rsidRPr="001359E2">
        <w:rPr>
          <w:sz w:val="28"/>
          <w:szCs w:val="28"/>
        </w:rPr>
        <w:t xml:space="preserve"> kata yang </w:t>
      </w:r>
      <w:proofErr w:type="spellStart"/>
      <w:r w:rsidRPr="001359E2">
        <w:rPr>
          <w:sz w:val="28"/>
          <w:szCs w:val="28"/>
        </w:rPr>
        <w:t>muncul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dalam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satu</w:t>
      </w:r>
      <w:proofErr w:type="spellEnd"/>
      <w:r w:rsidRPr="001359E2">
        <w:rPr>
          <w:sz w:val="28"/>
          <w:szCs w:val="28"/>
        </w:rPr>
        <w:t xml:space="preserve"> tweet </w:t>
      </w:r>
      <w:proofErr w:type="spellStart"/>
      <w:r w:rsidRPr="001359E2">
        <w:rPr>
          <w:sz w:val="28"/>
          <w:szCs w:val="28"/>
        </w:rPr>
        <w:t>adalah</w:t>
      </w:r>
      <w:proofErr w:type="spellEnd"/>
      <w:r w:rsidRPr="001359E2">
        <w:rPr>
          <w:sz w:val="28"/>
          <w:szCs w:val="28"/>
        </w:rPr>
        <w:t xml:space="preserve"> kata yang </w:t>
      </w:r>
      <w:proofErr w:type="spellStart"/>
      <w:r w:rsidRPr="001359E2">
        <w:rPr>
          <w:sz w:val="28"/>
          <w:szCs w:val="28"/>
        </w:rPr>
        <w:t>berbeda</w:t>
      </w:r>
      <w:proofErr w:type="spellEnd"/>
      <w:r w:rsidRPr="001359E2">
        <w:rPr>
          <w:sz w:val="28"/>
          <w:szCs w:val="28"/>
        </w:rPr>
        <w:t xml:space="preserve"> (</w:t>
      </w:r>
      <w:proofErr w:type="spellStart"/>
      <w:r w:rsidRPr="001359E2">
        <w:rPr>
          <w:sz w:val="28"/>
          <w:szCs w:val="28"/>
        </w:rPr>
        <w:t>unik</w:t>
      </w:r>
      <w:proofErr w:type="spellEnd"/>
      <w:r w:rsidRPr="001359E2">
        <w:rPr>
          <w:sz w:val="28"/>
          <w:szCs w:val="28"/>
        </w:rPr>
        <w:t>).</w:t>
      </w:r>
    </w:p>
    <w:p w14:paraId="562807AB" w14:textId="4CD93A67" w:rsidR="00D25371" w:rsidRPr="001359E2" w:rsidRDefault="000E03B5" w:rsidP="000E03B5">
      <w:pPr>
        <w:rPr>
          <w:sz w:val="28"/>
          <w:szCs w:val="28"/>
        </w:rPr>
      </w:pPr>
      <w:r w:rsidRPr="001359E2">
        <w:rPr>
          <w:noProof/>
          <w:sz w:val="28"/>
          <w:szCs w:val="28"/>
        </w:rPr>
        <w:lastRenderedPageBreak/>
        <w:drawing>
          <wp:inline distT="0" distB="0" distL="0" distR="0" wp14:anchorId="6959E5A8" wp14:editId="311DDB44">
            <wp:extent cx="5868018" cy="4517679"/>
            <wp:effectExtent l="0" t="0" r="0" b="0"/>
            <wp:docPr id="12884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138" cy="45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A5EC1" w14:textId="77777777" w:rsidR="00D25371" w:rsidRPr="001359E2" w:rsidRDefault="00D25371">
      <w:pPr>
        <w:rPr>
          <w:noProof/>
          <w:sz w:val="28"/>
          <w:szCs w:val="28"/>
        </w:rPr>
      </w:pPr>
    </w:p>
    <w:p w14:paraId="44A2514B" w14:textId="3DAC74D2" w:rsidR="00D25371" w:rsidRPr="001359E2" w:rsidRDefault="00D25371">
      <w:pPr>
        <w:rPr>
          <w:sz w:val="28"/>
          <w:szCs w:val="28"/>
        </w:rPr>
      </w:pPr>
      <w:r w:rsidRPr="001359E2">
        <w:rPr>
          <w:noProof/>
          <w:sz w:val="28"/>
          <w:szCs w:val="28"/>
        </w:rPr>
        <w:drawing>
          <wp:inline distT="0" distB="0" distL="0" distR="0" wp14:anchorId="261AE67D" wp14:editId="40395D36">
            <wp:extent cx="5441133" cy="3214809"/>
            <wp:effectExtent l="0" t="0" r="7620" b="5080"/>
            <wp:docPr id="1437077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733" cy="322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59E2">
        <w:rPr>
          <w:sz w:val="28"/>
          <w:szCs w:val="28"/>
        </w:rPr>
        <w:br w:type="page"/>
      </w:r>
    </w:p>
    <w:p w14:paraId="5A962368" w14:textId="3889D104" w:rsidR="000E03B5" w:rsidRPr="001359E2" w:rsidRDefault="00D25371" w:rsidP="00D25371">
      <w:pPr>
        <w:pStyle w:val="Heading1"/>
        <w:numPr>
          <w:ilvl w:val="0"/>
          <w:numId w:val="2"/>
        </w:num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lastRenderedPageBreak/>
        <w:t>Labeling</w:t>
      </w:r>
      <w:proofErr w:type="spellEnd"/>
      <w:r w:rsidRPr="001359E2">
        <w:rPr>
          <w:sz w:val="28"/>
          <w:szCs w:val="28"/>
        </w:rPr>
        <w:t xml:space="preserve"> Data</w:t>
      </w:r>
    </w:p>
    <w:p w14:paraId="75770D8A" w14:textId="70D5472B" w:rsidR="00D25371" w:rsidRPr="001359E2" w:rsidRDefault="00DC65B3" w:rsidP="00D25371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Langkah </w:t>
      </w:r>
      <w:proofErr w:type="spellStart"/>
      <w:r w:rsidRPr="001359E2">
        <w:rPr>
          <w:sz w:val="28"/>
          <w:szCs w:val="28"/>
        </w:rPr>
        <w:t>terakhir</w:t>
      </w:r>
      <w:proofErr w:type="spellEnd"/>
      <w:r w:rsidRPr="001359E2">
        <w:rPr>
          <w:sz w:val="28"/>
          <w:szCs w:val="28"/>
        </w:rPr>
        <w:t xml:space="preserve"> Adalah </w:t>
      </w:r>
      <w:proofErr w:type="spellStart"/>
      <w:r w:rsidRPr="001359E2">
        <w:rPr>
          <w:sz w:val="28"/>
          <w:szCs w:val="28"/>
        </w:rPr>
        <w:t>pelabelan</w:t>
      </w:r>
      <w:proofErr w:type="spellEnd"/>
      <w:r w:rsidRPr="001359E2">
        <w:rPr>
          <w:sz w:val="28"/>
          <w:szCs w:val="28"/>
        </w:rPr>
        <w:t xml:space="preserve"> data </w:t>
      </w:r>
      <w:proofErr w:type="spellStart"/>
      <w:r w:rsidRPr="001359E2">
        <w:rPr>
          <w:sz w:val="28"/>
          <w:szCs w:val="28"/>
        </w:rPr>
        <w:t>dimana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penulis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melakukannya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dengan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otomatis</w:t>
      </w:r>
      <w:proofErr w:type="spellEnd"/>
      <w:r w:rsidRPr="001359E2">
        <w:rPr>
          <w:sz w:val="28"/>
          <w:szCs w:val="28"/>
        </w:rPr>
        <w:t>.</w:t>
      </w:r>
    </w:p>
    <w:p w14:paraId="00D73416" w14:textId="1DB9D500" w:rsidR="00DC65B3" w:rsidRPr="001359E2" w:rsidRDefault="00DC65B3" w:rsidP="00DC65B3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Kamus: </w:t>
      </w:r>
      <w:proofErr w:type="spellStart"/>
      <w:r w:rsidRPr="001359E2">
        <w:rPr>
          <w:sz w:val="28"/>
          <w:szCs w:val="28"/>
        </w:rPr>
        <w:t>InSet</w:t>
      </w:r>
      <w:proofErr w:type="spellEnd"/>
      <w:r w:rsidRPr="001359E2">
        <w:rPr>
          <w:sz w:val="28"/>
          <w:szCs w:val="28"/>
        </w:rPr>
        <w:t xml:space="preserve"> </w:t>
      </w:r>
      <w:proofErr w:type="gramStart"/>
      <w:r w:rsidRPr="001359E2">
        <w:rPr>
          <w:sz w:val="28"/>
          <w:szCs w:val="28"/>
        </w:rPr>
        <w:t xml:space="preserve">Lexicon </w:t>
      </w:r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positive.tsv</w:t>
      </w:r>
      <w:proofErr w:type="spellEnd"/>
      <w:proofErr w:type="gramEnd"/>
      <w:r w:rsidRPr="001359E2">
        <w:rPr>
          <w:sz w:val="28"/>
          <w:szCs w:val="28"/>
        </w:rPr>
        <w:t xml:space="preserve"> (3.609 kata) &amp; </w:t>
      </w:r>
      <w:proofErr w:type="spellStart"/>
      <w:r w:rsidRPr="001359E2">
        <w:rPr>
          <w:sz w:val="28"/>
          <w:szCs w:val="28"/>
        </w:rPr>
        <w:t>negative.tsv</w:t>
      </w:r>
      <w:proofErr w:type="spellEnd"/>
      <w:r w:rsidRPr="001359E2">
        <w:rPr>
          <w:sz w:val="28"/>
          <w:szCs w:val="28"/>
        </w:rPr>
        <w:t xml:space="preserve"> (6.609 kata)</w:t>
      </w:r>
    </w:p>
    <w:p w14:paraId="5AF5D8C0" w14:textId="77777777" w:rsidR="00DC65B3" w:rsidRPr="001359E2" w:rsidRDefault="00DC65B3" w:rsidP="00DC65B3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Input: Step_8-Clean_Relevansi_Data.csv → </w:t>
      </w:r>
      <w:proofErr w:type="spellStart"/>
      <w:r w:rsidRPr="001359E2">
        <w:rPr>
          <w:sz w:val="28"/>
          <w:szCs w:val="28"/>
        </w:rPr>
        <w:t>kolom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tweet_normalized</w:t>
      </w:r>
      <w:proofErr w:type="spellEnd"/>
    </w:p>
    <w:p w14:paraId="248936C3" w14:textId="77777777" w:rsidR="00DC65B3" w:rsidRPr="001359E2" w:rsidRDefault="00DC65B3" w:rsidP="00DC65B3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Output label: </w:t>
      </w:r>
      <w:proofErr w:type="spellStart"/>
      <w:r w:rsidRPr="001359E2">
        <w:rPr>
          <w:sz w:val="28"/>
          <w:szCs w:val="28"/>
        </w:rPr>
        <w:t>Positif</w:t>
      </w:r>
      <w:proofErr w:type="spellEnd"/>
      <w:r w:rsidRPr="001359E2">
        <w:rPr>
          <w:sz w:val="28"/>
          <w:szCs w:val="28"/>
        </w:rPr>
        <w:t xml:space="preserve"> / </w:t>
      </w:r>
      <w:proofErr w:type="spellStart"/>
      <w:r w:rsidRPr="001359E2">
        <w:rPr>
          <w:sz w:val="28"/>
          <w:szCs w:val="28"/>
        </w:rPr>
        <w:t>Negatif</w:t>
      </w:r>
      <w:proofErr w:type="spellEnd"/>
      <w:r w:rsidRPr="001359E2">
        <w:rPr>
          <w:sz w:val="28"/>
          <w:szCs w:val="28"/>
        </w:rPr>
        <w:t xml:space="preserve"> / </w:t>
      </w:r>
      <w:proofErr w:type="spellStart"/>
      <w:r w:rsidRPr="001359E2">
        <w:rPr>
          <w:sz w:val="28"/>
          <w:szCs w:val="28"/>
        </w:rPr>
        <w:t>Netral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berdasarkan</w:t>
      </w:r>
      <w:proofErr w:type="spellEnd"/>
      <w:r w:rsidRPr="001359E2">
        <w:rPr>
          <w:sz w:val="28"/>
          <w:szCs w:val="28"/>
        </w:rPr>
        <w:t xml:space="preserve"> total </w:t>
      </w:r>
      <w:proofErr w:type="spellStart"/>
      <w:r w:rsidRPr="001359E2">
        <w:rPr>
          <w:sz w:val="28"/>
          <w:szCs w:val="28"/>
        </w:rPr>
        <w:t>skor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bobot</w:t>
      </w:r>
      <w:proofErr w:type="spellEnd"/>
    </w:p>
    <w:p w14:paraId="094A8862" w14:textId="3F06A331" w:rsidR="00DC65B3" w:rsidRPr="001359E2" w:rsidRDefault="00DC65B3" w:rsidP="00DC65B3">
      <w:pPr>
        <w:rPr>
          <w:sz w:val="28"/>
          <w:szCs w:val="28"/>
        </w:rPr>
      </w:pPr>
      <w:proofErr w:type="spellStart"/>
      <w:r w:rsidRPr="001359E2">
        <w:rPr>
          <w:sz w:val="28"/>
          <w:szCs w:val="28"/>
        </w:rPr>
        <w:t>Analisis</w:t>
      </w:r>
      <w:proofErr w:type="spellEnd"/>
      <w:r w:rsidRPr="001359E2">
        <w:rPr>
          <w:sz w:val="28"/>
          <w:szCs w:val="28"/>
        </w:rPr>
        <w:t xml:space="preserve">: </w:t>
      </w:r>
      <w:proofErr w:type="spellStart"/>
      <w:r w:rsidRPr="001359E2">
        <w:rPr>
          <w:sz w:val="28"/>
          <w:szCs w:val="28"/>
        </w:rPr>
        <w:t>distribusi</w:t>
      </w:r>
      <w:proofErr w:type="spellEnd"/>
      <w:r w:rsidRPr="001359E2">
        <w:rPr>
          <w:sz w:val="28"/>
          <w:szCs w:val="28"/>
        </w:rPr>
        <w:t xml:space="preserve"> </w:t>
      </w:r>
      <w:proofErr w:type="spellStart"/>
      <w:r w:rsidRPr="001359E2">
        <w:rPr>
          <w:sz w:val="28"/>
          <w:szCs w:val="28"/>
        </w:rPr>
        <w:t>sentimen</w:t>
      </w:r>
      <w:proofErr w:type="spellEnd"/>
      <w:r w:rsidRPr="001359E2">
        <w:rPr>
          <w:sz w:val="28"/>
          <w:szCs w:val="28"/>
        </w:rPr>
        <w:t xml:space="preserve">, top kata </w:t>
      </w:r>
      <w:proofErr w:type="spellStart"/>
      <w:r w:rsidRPr="001359E2">
        <w:rPr>
          <w:sz w:val="28"/>
          <w:szCs w:val="28"/>
        </w:rPr>
        <w:t>positif</w:t>
      </w:r>
      <w:proofErr w:type="spellEnd"/>
      <w:r w:rsidRPr="001359E2">
        <w:rPr>
          <w:sz w:val="28"/>
          <w:szCs w:val="28"/>
        </w:rPr>
        <w:t>/</w:t>
      </w:r>
      <w:proofErr w:type="spellStart"/>
      <w:r w:rsidRPr="001359E2">
        <w:rPr>
          <w:sz w:val="28"/>
          <w:szCs w:val="28"/>
        </w:rPr>
        <w:t>negatif</w:t>
      </w:r>
      <w:proofErr w:type="spellEnd"/>
      <w:r w:rsidRPr="001359E2">
        <w:rPr>
          <w:sz w:val="28"/>
          <w:szCs w:val="28"/>
        </w:rPr>
        <w:t xml:space="preserve">, coverage </w:t>
      </w:r>
      <w:proofErr w:type="spellStart"/>
      <w:r w:rsidRPr="001359E2">
        <w:rPr>
          <w:sz w:val="28"/>
          <w:szCs w:val="28"/>
        </w:rPr>
        <w:t>kamus</w:t>
      </w:r>
      <w:proofErr w:type="spellEnd"/>
    </w:p>
    <w:p w14:paraId="0BB55D88" w14:textId="77777777" w:rsidR="00DC65B3" w:rsidRPr="001359E2" w:rsidRDefault="00DC65B3" w:rsidP="00DC65B3">
      <w:pPr>
        <w:rPr>
          <w:sz w:val="28"/>
          <w:szCs w:val="28"/>
        </w:rPr>
      </w:pPr>
      <w:r w:rsidRPr="001359E2">
        <w:rPr>
          <w:sz w:val="28"/>
          <w:szCs w:val="28"/>
        </w:rPr>
        <w:t xml:space="preserve">Dari total data </w:t>
      </w:r>
      <w:proofErr w:type="spellStart"/>
      <w:r w:rsidRPr="001359E2">
        <w:rPr>
          <w:sz w:val="28"/>
          <w:szCs w:val="28"/>
        </w:rPr>
        <w:t>Relevan</w:t>
      </w:r>
      <w:proofErr w:type="spellEnd"/>
      <w:r w:rsidRPr="001359E2">
        <w:rPr>
          <w:sz w:val="28"/>
          <w:szCs w:val="28"/>
        </w:rPr>
        <w:t xml:space="preserve">: 451 </w:t>
      </w:r>
      <w:proofErr w:type="gramStart"/>
      <w:r w:rsidRPr="001359E2">
        <w:rPr>
          <w:sz w:val="28"/>
          <w:szCs w:val="28"/>
        </w:rPr>
        <w:t>tweet</w:t>
      </w:r>
      <w:proofErr w:type="gramEnd"/>
    </w:p>
    <w:p w14:paraId="1609B419" w14:textId="35C9A684" w:rsidR="00DC65B3" w:rsidRPr="001359E2" w:rsidRDefault="00DC65B3" w:rsidP="00DC65B3">
      <w:pPr>
        <w:rPr>
          <w:sz w:val="28"/>
          <w:szCs w:val="28"/>
        </w:rPr>
      </w:pPr>
      <w:r w:rsidRPr="001359E2">
        <w:rPr>
          <w:noProof/>
          <w:sz w:val="28"/>
          <w:szCs w:val="28"/>
        </w:rPr>
        <w:drawing>
          <wp:inline distT="0" distB="0" distL="0" distR="0" wp14:anchorId="379499FC" wp14:editId="17CEB92B">
            <wp:extent cx="5731510" cy="2695575"/>
            <wp:effectExtent l="0" t="0" r="2540" b="9525"/>
            <wp:docPr id="960653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046C" w14:textId="2F5BAD75" w:rsidR="00DC65B3" w:rsidRPr="001359E2" w:rsidRDefault="00DC65B3" w:rsidP="00DC65B3">
      <w:pPr>
        <w:rPr>
          <w:sz w:val="28"/>
          <w:szCs w:val="28"/>
        </w:rPr>
      </w:pPr>
      <w:r w:rsidRPr="001359E2">
        <w:rPr>
          <w:noProof/>
          <w:sz w:val="28"/>
          <w:szCs w:val="28"/>
        </w:rPr>
        <w:drawing>
          <wp:inline distT="0" distB="0" distL="0" distR="0" wp14:anchorId="36BD596C" wp14:editId="568906FD">
            <wp:extent cx="5731510" cy="2442845"/>
            <wp:effectExtent l="0" t="0" r="2540" b="0"/>
            <wp:docPr id="885388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4CC8" w14:textId="052D006C" w:rsidR="00DC65B3" w:rsidRPr="001359E2" w:rsidRDefault="00DC65B3" w:rsidP="00DC65B3">
      <w:pPr>
        <w:rPr>
          <w:sz w:val="28"/>
          <w:szCs w:val="28"/>
        </w:rPr>
      </w:pPr>
      <w:r w:rsidRPr="001359E2">
        <w:rPr>
          <w:noProof/>
          <w:sz w:val="28"/>
          <w:szCs w:val="28"/>
        </w:rPr>
        <w:lastRenderedPageBreak/>
        <w:drawing>
          <wp:inline distT="0" distB="0" distL="0" distR="0" wp14:anchorId="1FFC8637" wp14:editId="0A6EC505">
            <wp:extent cx="5731510" cy="1958975"/>
            <wp:effectExtent l="0" t="0" r="2540" b="3175"/>
            <wp:docPr id="1334396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AE3C" w14:textId="6C11464E" w:rsidR="00DC65B3" w:rsidRPr="001359E2" w:rsidRDefault="00DC65B3" w:rsidP="00DC65B3">
      <w:pPr>
        <w:rPr>
          <w:sz w:val="28"/>
          <w:szCs w:val="28"/>
        </w:rPr>
      </w:pPr>
      <w:r w:rsidRPr="001359E2">
        <w:rPr>
          <w:sz w:val="28"/>
          <w:szCs w:val="28"/>
        </w:rPr>
        <w:drawing>
          <wp:inline distT="0" distB="0" distL="0" distR="0" wp14:anchorId="6DC2FC72" wp14:editId="550A626D">
            <wp:extent cx="5731510" cy="3641725"/>
            <wp:effectExtent l="0" t="0" r="2540" b="0"/>
            <wp:docPr id="140561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6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5B3" w:rsidRPr="00135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CDFC8" w14:textId="77777777" w:rsidR="000B5176" w:rsidRDefault="000B5176" w:rsidP="00D25371">
      <w:pPr>
        <w:spacing w:after="0" w:line="240" w:lineRule="auto"/>
      </w:pPr>
      <w:r>
        <w:separator/>
      </w:r>
    </w:p>
  </w:endnote>
  <w:endnote w:type="continuationSeparator" w:id="0">
    <w:p w14:paraId="5276AAB7" w14:textId="77777777" w:rsidR="000B5176" w:rsidRDefault="000B5176" w:rsidP="00D2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D0D9" w14:textId="77777777" w:rsidR="000B5176" w:rsidRDefault="000B5176" w:rsidP="00D25371">
      <w:pPr>
        <w:spacing w:after="0" w:line="240" w:lineRule="auto"/>
      </w:pPr>
      <w:r>
        <w:separator/>
      </w:r>
    </w:p>
  </w:footnote>
  <w:footnote w:type="continuationSeparator" w:id="0">
    <w:p w14:paraId="204EBE70" w14:textId="77777777" w:rsidR="000B5176" w:rsidRDefault="000B5176" w:rsidP="00D2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7F2"/>
    <w:multiLevelType w:val="hybridMultilevel"/>
    <w:tmpl w:val="FE06F9F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B186C"/>
    <w:multiLevelType w:val="hybridMultilevel"/>
    <w:tmpl w:val="86087E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A7980"/>
    <w:multiLevelType w:val="hybridMultilevel"/>
    <w:tmpl w:val="D0C48A8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D6327F"/>
    <w:multiLevelType w:val="hybridMultilevel"/>
    <w:tmpl w:val="83E67B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C062A"/>
    <w:multiLevelType w:val="hybridMultilevel"/>
    <w:tmpl w:val="4D1A6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2596A"/>
    <w:multiLevelType w:val="hybridMultilevel"/>
    <w:tmpl w:val="FC8666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53E8E"/>
    <w:multiLevelType w:val="hybridMultilevel"/>
    <w:tmpl w:val="4D1A64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F37DF"/>
    <w:multiLevelType w:val="hybridMultilevel"/>
    <w:tmpl w:val="4D1A6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65C02"/>
    <w:multiLevelType w:val="hybridMultilevel"/>
    <w:tmpl w:val="193C9C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999757">
    <w:abstractNumId w:val="3"/>
  </w:num>
  <w:num w:numId="2" w16cid:durableId="650642273">
    <w:abstractNumId w:val="1"/>
  </w:num>
  <w:num w:numId="3" w16cid:durableId="2125268307">
    <w:abstractNumId w:val="0"/>
  </w:num>
  <w:num w:numId="4" w16cid:durableId="1533884804">
    <w:abstractNumId w:val="2"/>
  </w:num>
  <w:num w:numId="5" w16cid:durableId="1250970963">
    <w:abstractNumId w:val="6"/>
  </w:num>
  <w:num w:numId="6" w16cid:durableId="691761073">
    <w:abstractNumId w:val="7"/>
  </w:num>
  <w:num w:numId="7" w16cid:durableId="621575786">
    <w:abstractNumId w:val="4"/>
  </w:num>
  <w:num w:numId="8" w16cid:durableId="2056810403">
    <w:abstractNumId w:val="8"/>
  </w:num>
  <w:num w:numId="9" w16cid:durableId="1997415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06"/>
    <w:rsid w:val="000B5176"/>
    <w:rsid w:val="000E03B5"/>
    <w:rsid w:val="001359E2"/>
    <w:rsid w:val="00142B33"/>
    <w:rsid w:val="00497C77"/>
    <w:rsid w:val="005C2A0F"/>
    <w:rsid w:val="00731ADB"/>
    <w:rsid w:val="00754714"/>
    <w:rsid w:val="007811EE"/>
    <w:rsid w:val="0083433D"/>
    <w:rsid w:val="00B4664B"/>
    <w:rsid w:val="00B95B0D"/>
    <w:rsid w:val="00BF4EA9"/>
    <w:rsid w:val="00CC013A"/>
    <w:rsid w:val="00CC7B06"/>
    <w:rsid w:val="00D25371"/>
    <w:rsid w:val="00DC65B3"/>
    <w:rsid w:val="00E10576"/>
    <w:rsid w:val="00E601AA"/>
    <w:rsid w:val="00F0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3FF9"/>
  <w15:chartTrackingRefBased/>
  <w15:docId w15:val="{FE547799-A0BC-4E58-9ACF-3655A15F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5B3"/>
  </w:style>
  <w:style w:type="paragraph" w:styleId="Heading1">
    <w:name w:val="heading 1"/>
    <w:basedOn w:val="Normal"/>
    <w:next w:val="Normal"/>
    <w:link w:val="Heading1Char"/>
    <w:uiPriority w:val="9"/>
    <w:qFormat/>
    <w:rsid w:val="00CC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371"/>
  </w:style>
  <w:style w:type="paragraph" w:styleId="Footer">
    <w:name w:val="footer"/>
    <w:basedOn w:val="Normal"/>
    <w:link w:val="FooterChar"/>
    <w:uiPriority w:val="99"/>
    <w:unhideWhenUsed/>
    <w:rsid w:val="00D25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 Netra</dc:creator>
  <cp:keywords/>
  <dc:description/>
  <cp:lastModifiedBy>Mitra Netra</cp:lastModifiedBy>
  <cp:revision>3</cp:revision>
  <dcterms:created xsi:type="dcterms:W3CDTF">2026-05-01T09:16:00Z</dcterms:created>
  <dcterms:modified xsi:type="dcterms:W3CDTF">2026-05-01T11:18:00Z</dcterms:modified>
</cp:coreProperties>
</file>